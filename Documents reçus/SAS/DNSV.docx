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D3A630" w14:textId="77777777" w:rsidR="006C1723" w:rsidRPr="006C1723" w:rsidRDefault="006C1723" w:rsidP="006C1723">
      <w:pPr>
        <w:keepLines w:val="0"/>
        <w:overflowPunct/>
        <w:autoSpaceDE/>
        <w:autoSpaceDN/>
        <w:adjustRightInd/>
        <w:jc w:val="center"/>
        <w:outlineLvl w:val="0"/>
        <w:rPr>
          <w:rFonts w:ascii="Century Gothic" w:eastAsia="Times" w:hAnsi="Century Gothic"/>
          <w:b/>
          <w:bCs/>
          <w:sz w:val="36"/>
          <w:szCs w:val="52"/>
        </w:rPr>
      </w:pPr>
      <w:r w:rsidRPr="006C1723">
        <w:rPr>
          <w:rFonts w:ascii="Century Gothic" w:eastAsia="Times" w:hAnsi="Century Gothic"/>
          <w:b/>
          <w:bCs/>
          <w:sz w:val="36"/>
          <w:szCs w:val="52"/>
        </w:rPr>
        <w:t>NOM DE LA SOCIETE</w:t>
      </w:r>
    </w:p>
    <w:p w14:paraId="089B59F4" w14:textId="77777777" w:rsidR="006C1723" w:rsidRPr="006C1723" w:rsidRDefault="006C1723" w:rsidP="006C1723">
      <w:pPr>
        <w:keepLines w:val="0"/>
        <w:overflowPunct/>
        <w:autoSpaceDE/>
        <w:autoSpaceDN/>
        <w:adjustRightInd/>
        <w:jc w:val="center"/>
        <w:outlineLvl w:val="0"/>
        <w:rPr>
          <w:rFonts w:ascii="Century Gothic" w:eastAsia="Times" w:hAnsi="Century Gothic"/>
          <w:b/>
          <w:sz w:val="28"/>
          <w:szCs w:val="48"/>
        </w:rPr>
      </w:pPr>
      <w:r w:rsidRPr="006C1723">
        <w:rPr>
          <w:rFonts w:ascii="Century Gothic" w:eastAsia="Times" w:hAnsi="Century Gothic"/>
          <w:b/>
          <w:bCs/>
          <w:sz w:val="28"/>
          <w:szCs w:val="52"/>
        </w:rPr>
        <w:t xml:space="preserve">SOCIÉTÉ </w:t>
      </w:r>
      <w:r w:rsidRPr="006C1723">
        <w:rPr>
          <w:rFonts w:ascii="Century Gothic" w:eastAsia="Times" w:hAnsi="Century Gothic"/>
          <w:b/>
          <w:sz w:val="28"/>
          <w:szCs w:val="48"/>
        </w:rPr>
        <w:t xml:space="preserve">PAR ACTIONS SIMPLIFIEE </w:t>
      </w:r>
    </w:p>
    <w:p w14:paraId="4AD6A94D" w14:textId="77777777" w:rsidR="006C1723" w:rsidRPr="006C1723" w:rsidRDefault="006C1723" w:rsidP="006C1723">
      <w:pPr>
        <w:keepLines w:val="0"/>
        <w:overflowPunct/>
        <w:autoSpaceDE/>
        <w:autoSpaceDN/>
        <w:adjustRightInd/>
        <w:jc w:val="center"/>
        <w:outlineLvl w:val="0"/>
        <w:rPr>
          <w:rFonts w:ascii="Century Gothic" w:eastAsia="Times" w:hAnsi="Century Gothic"/>
          <w:b/>
          <w:bCs/>
          <w:sz w:val="28"/>
          <w:szCs w:val="52"/>
        </w:rPr>
      </w:pPr>
      <w:r w:rsidRPr="006C1723">
        <w:rPr>
          <w:rFonts w:ascii="Century Gothic" w:eastAsia="Times" w:hAnsi="Century Gothic"/>
          <w:b/>
          <w:bCs/>
          <w:sz w:val="28"/>
          <w:szCs w:val="52"/>
        </w:rPr>
        <w:t>CAPITAL SOCIAL : MONTANT DU CAPITAL SOCIAL DE FRANCS GUINEENS</w:t>
      </w:r>
    </w:p>
    <w:p w14:paraId="2829C9A3" w14:textId="77777777" w:rsidR="006C1723" w:rsidRPr="006C1723" w:rsidRDefault="006C1723" w:rsidP="006C1723">
      <w:pPr>
        <w:keepLines w:val="0"/>
        <w:overflowPunct/>
        <w:autoSpaceDE/>
        <w:autoSpaceDN/>
        <w:adjustRightInd/>
        <w:jc w:val="center"/>
        <w:outlineLvl w:val="0"/>
        <w:rPr>
          <w:rFonts w:ascii="Century Gothic" w:eastAsia="Times" w:hAnsi="Century Gothic"/>
          <w:b/>
          <w:bCs/>
          <w:sz w:val="28"/>
          <w:szCs w:val="52"/>
        </w:rPr>
      </w:pPr>
      <w:r w:rsidRPr="006C1723">
        <w:rPr>
          <w:rFonts w:ascii="Century Gothic" w:eastAsia="Times" w:hAnsi="Century Gothic"/>
          <w:b/>
          <w:bCs/>
          <w:sz w:val="28"/>
          <w:szCs w:val="52"/>
        </w:rPr>
        <w:t xml:space="preserve">SIÈGE SOCIAL : </w:t>
      </w:r>
      <w:r w:rsidRPr="006C1723">
        <w:rPr>
          <w:rFonts w:ascii="Century Gothic" w:eastAsia="Times" w:hAnsi="Century Gothic"/>
          <w:b/>
          <w:sz w:val="28"/>
          <w:szCs w:val="52"/>
        </w:rPr>
        <w:t>QUARTIER</w:t>
      </w:r>
      <w:r w:rsidRPr="006C1723">
        <w:rPr>
          <w:rFonts w:ascii="Century Gothic" w:eastAsia="Times" w:hAnsi="Century Gothic"/>
          <w:b/>
          <w:bCs/>
          <w:sz w:val="28"/>
          <w:szCs w:val="52"/>
        </w:rPr>
        <w:t>, COMMUNE, VILLE, REPUBLIQUE DE GUINEE.</w:t>
      </w:r>
    </w:p>
    <w:p w14:paraId="3E0FEDE7" w14:textId="36387455" w:rsidR="00CD4B62" w:rsidRPr="00D711BF" w:rsidRDefault="00CD4B62" w:rsidP="004555CB">
      <w:pPr>
        <w:keepLines w:val="0"/>
        <w:widowControl w:val="0"/>
        <w:jc w:val="center"/>
        <w:rPr>
          <w:sz w:val="10"/>
          <w:szCs w:val="12"/>
        </w:rPr>
      </w:pPr>
      <w:r w:rsidRPr="00D711BF">
        <w:rPr>
          <w:color w:val="0000FF"/>
          <w:sz w:val="32"/>
          <w:szCs w:val="44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32"/>
          <w:szCs w:val="44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color w:val="0000FF"/>
          <w:sz w:val="32"/>
          <w:szCs w:val="44"/>
        </w:rPr>
        <w:sym w:font="Wingdings" w:char="F09D"/>
      </w:r>
    </w:p>
    <w:p w14:paraId="04268CDD" w14:textId="77777777" w:rsidR="004E311F" w:rsidRDefault="00B130A4" w:rsidP="00CD4B62">
      <w:pPr>
        <w:keepLines w:val="0"/>
        <w:widowControl w:val="0"/>
        <w:jc w:val="center"/>
        <w:rPr>
          <w:rFonts w:ascii="Century Gothic" w:hAnsi="Century Gothic"/>
          <w:b/>
          <w:sz w:val="24"/>
          <w:szCs w:val="24"/>
        </w:rPr>
      </w:pPr>
      <w:r w:rsidRPr="00CD4B62">
        <w:rPr>
          <w:rFonts w:ascii="Century Gothic" w:hAnsi="Century Gothic"/>
          <w:b/>
          <w:sz w:val="24"/>
          <w:szCs w:val="24"/>
        </w:rPr>
        <w:t xml:space="preserve">DECLARATION NOTARIEE DE SOUSCRIPTION </w:t>
      </w:r>
    </w:p>
    <w:p w14:paraId="55F6BADF" w14:textId="77777777" w:rsidR="0084684F" w:rsidRDefault="004E311F" w:rsidP="00CD4B62">
      <w:pPr>
        <w:keepLines w:val="0"/>
        <w:widowControl w:val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ET DE VERSEMENT DU CAPITAL</w:t>
      </w:r>
    </w:p>
    <w:p w14:paraId="756BECE0" w14:textId="77777777" w:rsidR="00A55AA8" w:rsidRPr="00AE46C3" w:rsidRDefault="00CD4B62" w:rsidP="00AE46C3">
      <w:pPr>
        <w:keepLines w:val="0"/>
        <w:widowControl w:val="0"/>
        <w:jc w:val="center"/>
        <w:rPr>
          <w:sz w:val="10"/>
          <w:szCs w:val="12"/>
        </w:rPr>
      </w:pPr>
      <w:r w:rsidRPr="00D711BF">
        <w:rPr>
          <w:color w:val="0000FF"/>
          <w:sz w:val="32"/>
          <w:szCs w:val="44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32"/>
          <w:szCs w:val="44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sz w:val="18"/>
        </w:rPr>
        <w:sym w:font="Wingdings" w:char="F09D"/>
      </w:r>
      <w:r w:rsidRPr="00D711BF">
        <w:rPr>
          <w:color w:val="0000FF"/>
          <w:sz w:val="18"/>
        </w:rPr>
        <w:sym w:font="Wingdings" w:char="F09D"/>
      </w:r>
      <w:r w:rsidRPr="00D711BF">
        <w:rPr>
          <w:color w:val="0000FF"/>
          <w:sz w:val="32"/>
          <w:szCs w:val="44"/>
        </w:rPr>
        <w:sym w:font="Wingdings" w:char="F09D"/>
      </w:r>
    </w:p>
    <w:p w14:paraId="23EDDE83" w14:textId="77777777" w:rsidR="007664B2" w:rsidRDefault="007664B2" w:rsidP="00784DCF">
      <w:pPr>
        <w:keepLines w:val="0"/>
        <w:widowControl w:val="0"/>
        <w:ind w:firstLine="567"/>
        <w:rPr>
          <w:rFonts w:ascii="Century Gothic" w:hAnsi="Century Gothic"/>
          <w:b/>
          <w:bCs/>
          <w:sz w:val="22"/>
          <w:szCs w:val="22"/>
        </w:rPr>
      </w:pPr>
    </w:p>
    <w:p w14:paraId="486B54D8" w14:textId="2047D1D6" w:rsidR="00784DCF" w:rsidRPr="00362E69" w:rsidRDefault="0084684F" w:rsidP="00784DCF">
      <w:pPr>
        <w:keepLines w:val="0"/>
        <w:widowControl w:val="0"/>
        <w:ind w:firstLine="567"/>
        <w:rPr>
          <w:rFonts w:ascii="Century Gothic" w:hAnsi="Century Gothic"/>
          <w:b/>
          <w:bCs/>
          <w:sz w:val="22"/>
          <w:szCs w:val="22"/>
        </w:rPr>
      </w:pPr>
      <w:r w:rsidRPr="00362E69">
        <w:rPr>
          <w:rFonts w:ascii="Century Gothic" w:hAnsi="Century Gothic"/>
          <w:b/>
          <w:bCs/>
          <w:sz w:val="22"/>
          <w:szCs w:val="22"/>
        </w:rPr>
        <w:t>L'AN DEUX MILLE VINGT</w:t>
      </w:r>
      <w:r w:rsidR="00AE46C3">
        <w:rPr>
          <w:rFonts w:ascii="Century Gothic" w:hAnsi="Century Gothic"/>
          <w:b/>
          <w:bCs/>
          <w:sz w:val="22"/>
          <w:szCs w:val="22"/>
        </w:rPr>
        <w:t>-</w:t>
      </w:r>
      <w:r w:rsidR="006C1723">
        <w:rPr>
          <w:rFonts w:ascii="Century Gothic" w:hAnsi="Century Gothic"/>
          <w:b/>
          <w:bCs/>
          <w:sz w:val="22"/>
          <w:szCs w:val="22"/>
        </w:rPr>
        <w:t>SIX</w:t>
      </w:r>
      <w:r w:rsidR="00AE46C3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784DCF" w:rsidRPr="00362E69">
        <w:rPr>
          <w:rFonts w:ascii="Century Gothic" w:hAnsi="Century Gothic"/>
          <w:b/>
          <w:bCs/>
          <w:sz w:val="22"/>
          <w:szCs w:val="22"/>
        </w:rPr>
        <w:t>;</w:t>
      </w:r>
    </w:p>
    <w:p w14:paraId="58A2CBE4" w14:textId="5E8631A7" w:rsidR="00784DCF" w:rsidRPr="00362E69" w:rsidRDefault="00AE46C3" w:rsidP="00784DCF">
      <w:pPr>
        <w:keepLines w:val="0"/>
        <w:widowControl w:val="0"/>
        <w:ind w:firstLine="567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LE </w:t>
      </w:r>
      <w:r w:rsidR="00A96EC8">
        <w:rPr>
          <w:rFonts w:ascii="Century Gothic" w:hAnsi="Century Gothic"/>
          <w:b/>
          <w:sz w:val="22"/>
          <w:szCs w:val="22"/>
        </w:rPr>
        <w:t xml:space="preserve"> </w:t>
      </w:r>
      <w:r w:rsidR="006C1723">
        <w:rPr>
          <w:rFonts w:ascii="Century Gothic" w:hAnsi="Century Gothic"/>
          <w:b/>
          <w:sz w:val="22"/>
          <w:szCs w:val="22"/>
        </w:rPr>
        <w:t>…………….</w:t>
      </w:r>
      <w:r w:rsidR="00AA06F2">
        <w:rPr>
          <w:rFonts w:ascii="Century Gothic" w:hAnsi="Century Gothic"/>
          <w:b/>
          <w:sz w:val="22"/>
          <w:szCs w:val="22"/>
        </w:rPr>
        <w:t xml:space="preserve"> </w:t>
      </w:r>
      <w:r w:rsidR="00784DCF" w:rsidRPr="00362E69">
        <w:rPr>
          <w:rFonts w:ascii="Century Gothic" w:hAnsi="Century Gothic"/>
          <w:b/>
          <w:sz w:val="22"/>
          <w:szCs w:val="22"/>
        </w:rPr>
        <w:t>;</w:t>
      </w:r>
    </w:p>
    <w:p w14:paraId="7874D978" w14:textId="77777777" w:rsidR="00B130A4" w:rsidRPr="007664B2" w:rsidRDefault="00B130A4" w:rsidP="00F650D8">
      <w:pPr>
        <w:contextualSpacing/>
        <w:rPr>
          <w:rFonts w:ascii="Century Gothic" w:hAnsi="Century Gothic"/>
          <w:b/>
          <w:sz w:val="22"/>
          <w:szCs w:val="22"/>
        </w:rPr>
      </w:pPr>
    </w:p>
    <w:p w14:paraId="35C7C329" w14:textId="424B19F1" w:rsidR="00B130A4" w:rsidRPr="00362E69" w:rsidRDefault="00B130A4" w:rsidP="00F650D8">
      <w:pPr>
        <w:widowControl w:val="0"/>
        <w:ind w:firstLine="708"/>
        <w:contextualSpacing/>
        <w:rPr>
          <w:rFonts w:ascii="Century Gothic" w:hAnsi="Century Gothic"/>
          <w:b/>
          <w:sz w:val="22"/>
          <w:szCs w:val="22"/>
        </w:rPr>
      </w:pPr>
      <w:r w:rsidRPr="00362E69">
        <w:rPr>
          <w:rFonts w:ascii="Century Gothic" w:hAnsi="Century Gothic"/>
          <w:b/>
          <w:sz w:val="22"/>
          <w:szCs w:val="22"/>
        </w:rPr>
        <w:t>Maître Ayelama BAH, Notaire soussignée, titulaire de la charge n° 21, avec résidence à Ratoma, (R. Guinée), Nongo, 3</w:t>
      </w:r>
      <w:r w:rsidRPr="00362E69">
        <w:rPr>
          <w:rFonts w:ascii="Century Gothic" w:hAnsi="Century Gothic"/>
          <w:b/>
          <w:sz w:val="22"/>
          <w:szCs w:val="22"/>
          <w:vertAlign w:val="superscript"/>
        </w:rPr>
        <w:t>ème</w:t>
      </w:r>
      <w:r w:rsidR="00322A10" w:rsidRPr="00362E69">
        <w:rPr>
          <w:rFonts w:ascii="Century Gothic" w:hAnsi="Century Gothic"/>
          <w:b/>
          <w:sz w:val="22"/>
          <w:szCs w:val="22"/>
        </w:rPr>
        <w:t xml:space="preserve"> Etage, Immeuble VISTA-</w:t>
      </w:r>
      <w:r w:rsidRPr="00362E69">
        <w:rPr>
          <w:rFonts w:ascii="Century Gothic" w:hAnsi="Century Gothic"/>
          <w:b/>
          <w:sz w:val="22"/>
          <w:szCs w:val="22"/>
        </w:rPr>
        <w:t xml:space="preserve">BANK, Commune de </w:t>
      </w:r>
      <w:r w:rsidR="00A569FE">
        <w:rPr>
          <w:rFonts w:ascii="Century Gothic" w:hAnsi="Century Gothic"/>
          <w:b/>
          <w:sz w:val="22"/>
          <w:szCs w:val="22"/>
        </w:rPr>
        <w:t>Lambanyi</w:t>
      </w:r>
      <w:r w:rsidRPr="00362E69">
        <w:rPr>
          <w:rFonts w:ascii="Century Gothic" w:hAnsi="Century Gothic"/>
          <w:b/>
          <w:sz w:val="22"/>
          <w:szCs w:val="22"/>
        </w:rPr>
        <w:t>,</w:t>
      </w:r>
    </w:p>
    <w:p w14:paraId="4B96CB65" w14:textId="77777777" w:rsidR="00D47047" w:rsidRPr="007664B2" w:rsidRDefault="00D47047" w:rsidP="00F650D8">
      <w:pPr>
        <w:keepLines w:val="0"/>
        <w:widowControl w:val="0"/>
        <w:rPr>
          <w:rFonts w:ascii="Century Gothic" w:hAnsi="Century Gothic"/>
          <w:b/>
          <w:bCs/>
          <w:sz w:val="22"/>
          <w:szCs w:val="22"/>
        </w:rPr>
      </w:pPr>
    </w:p>
    <w:p w14:paraId="7305B0D0" w14:textId="77777777" w:rsidR="00D47047" w:rsidRPr="00362E69" w:rsidRDefault="0084684F" w:rsidP="00F650D8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362E69">
        <w:rPr>
          <w:rFonts w:ascii="Century Gothic" w:hAnsi="Century Gothic"/>
          <w:sz w:val="22"/>
          <w:szCs w:val="22"/>
        </w:rPr>
        <w:t>A ETABLI</w:t>
      </w:r>
      <w:r w:rsidR="00D47047" w:rsidRPr="00362E69">
        <w:rPr>
          <w:rFonts w:ascii="Century Gothic" w:hAnsi="Century Gothic"/>
          <w:sz w:val="22"/>
          <w:szCs w:val="22"/>
        </w:rPr>
        <w:t xml:space="preserve">, en la forme authentique, le présent acte contenant : </w:t>
      </w:r>
      <w:r w:rsidR="00D47047" w:rsidRPr="00362E69">
        <w:rPr>
          <w:rFonts w:ascii="Century Gothic" w:hAnsi="Century Gothic"/>
          <w:b/>
          <w:caps/>
          <w:sz w:val="22"/>
          <w:szCs w:val="22"/>
          <w:u w:val="single"/>
          <w:lang w:eastAsia="ar-SA"/>
        </w:rPr>
        <w:t>DECLARATION DE SOUSCRIPTION ET DE VERSEMENT</w:t>
      </w:r>
      <w:r w:rsidR="00640538" w:rsidRPr="00362E69">
        <w:rPr>
          <w:rFonts w:ascii="Century Gothic" w:hAnsi="Century Gothic"/>
          <w:sz w:val="22"/>
          <w:szCs w:val="22"/>
        </w:rPr>
        <w:t>.</w:t>
      </w:r>
    </w:p>
    <w:p w14:paraId="3C5D1492" w14:textId="77777777" w:rsidR="0033440F" w:rsidRPr="007664B2" w:rsidRDefault="0033440F" w:rsidP="00F650D8">
      <w:pPr>
        <w:keepLines w:val="0"/>
        <w:widowControl w:val="0"/>
        <w:rPr>
          <w:rFonts w:ascii="Century Gothic" w:hAnsi="Century Gothic"/>
          <w:b/>
          <w:bCs/>
          <w:sz w:val="22"/>
          <w:szCs w:val="22"/>
        </w:rPr>
      </w:pPr>
    </w:p>
    <w:p w14:paraId="59EB0C5D" w14:textId="77777777" w:rsidR="00AE46C3" w:rsidRPr="00AE46C3" w:rsidRDefault="00AE46C3" w:rsidP="00AE46C3">
      <w:pPr>
        <w:keepNext/>
        <w:keepLines w:val="0"/>
        <w:overflowPunct/>
        <w:autoSpaceDE/>
        <w:autoSpaceDN/>
        <w:adjustRightInd/>
        <w:ind w:firstLine="567"/>
        <w:jc w:val="left"/>
        <w:rPr>
          <w:rFonts w:ascii="Century Gothic" w:eastAsia="Calibri" w:hAnsi="Century Gothic"/>
          <w:b/>
          <w:sz w:val="22"/>
          <w:szCs w:val="22"/>
          <w:lang w:eastAsia="en-US"/>
        </w:rPr>
      </w:pPr>
      <w:r w:rsidRPr="00AE46C3">
        <w:rPr>
          <w:rFonts w:ascii="Century Gothic" w:eastAsia="Calibri" w:hAnsi="Century Gothic"/>
          <w:b/>
          <w:sz w:val="22"/>
          <w:szCs w:val="22"/>
          <w:u w:val="single"/>
          <w:lang w:eastAsia="en-US"/>
        </w:rPr>
        <w:t>A LA REQUÊTE DE</w:t>
      </w:r>
      <w:r w:rsidRPr="00AE46C3">
        <w:rPr>
          <w:rFonts w:ascii="Century Gothic" w:eastAsia="Calibri" w:hAnsi="Century Gothic"/>
          <w:b/>
          <w:sz w:val="22"/>
          <w:szCs w:val="22"/>
          <w:lang w:eastAsia="en-US"/>
        </w:rPr>
        <w:t xml:space="preserve"> :</w:t>
      </w:r>
    </w:p>
    <w:p w14:paraId="29463822" w14:textId="77777777" w:rsidR="00AE46C3" w:rsidRPr="007664B2" w:rsidRDefault="00AE46C3" w:rsidP="00AE46C3">
      <w:pPr>
        <w:keepNext/>
        <w:keepLines w:val="0"/>
        <w:overflowPunct/>
        <w:autoSpaceDE/>
        <w:autoSpaceDN/>
        <w:adjustRightInd/>
        <w:ind w:firstLine="567"/>
        <w:jc w:val="left"/>
        <w:rPr>
          <w:rFonts w:ascii="Century Gothic" w:eastAsia="Calibri" w:hAnsi="Century Gothic"/>
          <w:b/>
          <w:sz w:val="22"/>
          <w:szCs w:val="22"/>
          <w:lang w:eastAsia="en-US"/>
        </w:rPr>
      </w:pPr>
    </w:p>
    <w:p w14:paraId="31B5A0F0" w14:textId="77777777" w:rsidR="006C1723" w:rsidRPr="005B3E2A" w:rsidRDefault="006C1723" w:rsidP="006C1723">
      <w:pPr>
        <w:ind w:firstLine="567"/>
        <w:textAlignment w:val="baseline"/>
        <w:rPr>
          <w:rFonts w:ascii="Century Gothic" w:hAnsi="Century Gothic"/>
        </w:rPr>
      </w:pPr>
      <w:r w:rsidRPr="005B3E2A">
        <w:rPr>
          <w:rFonts w:ascii="Century Gothic" w:hAnsi="Century Gothic"/>
          <w:b/>
          <w:bCs/>
        </w:rPr>
        <w:t>1°)</w:t>
      </w:r>
      <w:r w:rsidRPr="005B3E2A">
        <w:rPr>
          <w:rFonts w:ascii="Century Gothic" w:hAnsi="Century Gothic"/>
        </w:rPr>
        <w:t xml:space="preserve"> </w:t>
      </w:r>
      <w:r w:rsidRPr="005B3E2A">
        <w:rPr>
          <w:rFonts w:ascii="Century Gothic" w:hAnsi="Century Gothic"/>
          <w:b/>
        </w:rPr>
        <w:t xml:space="preserve">Monsieur </w:t>
      </w:r>
      <w:r w:rsidRPr="005B3E2A">
        <w:rPr>
          <w:rFonts w:ascii="Century Gothic" w:hAnsi="Century Gothic" w:cs="Tahoma"/>
          <w:b/>
          <w:bCs/>
          <w:iCs/>
          <w:snapToGrid w:val="0"/>
        </w:rPr>
        <w:t>PRENOM ET NOM</w:t>
      </w:r>
      <w:r w:rsidRPr="005B3E2A">
        <w:rPr>
          <w:rFonts w:ascii="Century Gothic" w:hAnsi="Century Gothic"/>
          <w:b/>
        </w:rPr>
        <w:t xml:space="preserve">, </w:t>
      </w:r>
      <w:r w:rsidRPr="005B3E2A">
        <w:rPr>
          <w:rFonts w:ascii="Century Gothic" w:hAnsi="Century Gothic"/>
        </w:rPr>
        <w:t>demeurant à ville, quartier ……, Commune de ……… (pays) ;</w:t>
      </w:r>
    </w:p>
    <w:p w14:paraId="1FEBE80A" w14:textId="77777777" w:rsidR="006C1723" w:rsidRPr="005B3E2A" w:rsidRDefault="006C1723" w:rsidP="006C1723">
      <w:pPr>
        <w:ind w:firstLine="567"/>
        <w:textAlignment w:val="baseline"/>
        <w:rPr>
          <w:rFonts w:ascii="Century Gothic" w:hAnsi="Century Gothic"/>
        </w:rPr>
      </w:pPr>
      <w:r w:rsidRPr="005B3E2A">
        <w:rPr>
          <w:rFonts w:ascii="Century Gothic" w:hAnsi="Century Gothic"/>
        </w:rPr>
        <w:t xml:space="preserve">Né à …………, le …………… ; </w:t>
      </w:r>
    </w:p>
    <w:p w14:paraId="38317ABC" w14:textId="77777777" w:rsidR="006C1723" w:rsidRPr="005B3E2A" w:rsidRDefault="006C1723" w:rsidP="006C1723">
      <w:pPr>
        <w:ind w:firstLine="567"/>
        <w:textAlignment w:val="baseline"/>
        <w:rPr>
          <w:rFonts w:ascii="Century Gothic" w:hAnsi="Century Gothic"/>
        </w:rPr>
      </w:pPr>
      <w:r w:rsidRPr="005B3E2A">
        <w:rPr>
          <w:rFonts w:ascii="Century Gothic" w:hAnsi="Century Gothic"/>
        </w:rPr>
        <w:t>De nationalité Guinéenne, titulaire du Passeport numéro …………, délivré le …………à ………. et expirant le ……………. ;</w:t>
      </w:r>
    </w:p>
    <w:p w14:paraId="5D3E537D" w14:textId="77777777" w:rsidR="006C1723" w:rsidRPr="005B3E2A" w:rsidRDefault="006C1723" w:rsidP="006C1723">
      <w:pPr>
        <w:ind w:firstLine="567"/>
        <w:textAlignment w:val="baseline"/>
        <w:rPr>
          <w:rFonts w:ascii="Century Gothic" w:hAnsi="Century Gothic"/>
          <w:sz w:val="16"/>
        </w:rPr>
      </w:pPr>
    </w:p>
    <w:p w14:paraId="3B15D068" w14:textId="77777777" w:rsidR="006C1723" w:rsidRPr="005B3E2A" w:rsidRDefault="006C1723" w:rsidP="006C1723">
      <w:pPr>
        <w:ind w:firstLine="567"/>
        <w:textAlignment w:val="baseline"/>
        <w:rPr>
          <w:rFonts w:ascii="Century Gothic" w:hAnsi="Century Gothic"/>
        </w:rPr>
      </w:pPr>
      <w:r w:rsidRPr="005B3E2A">
        <w:rPr>
          <w:rFonts w:ascii="Century Gothic" w:hAnsi="Century Gothic"/>
          <w:b/>
          <w:bCs/>
        </w:rPr>
        <w:t>2°)</w:t>
      </w:r>
      <w:r w:rsidRPr="005B3E2A">
        <w:rPr>
          <w:rFonts w:ascii="Century Gothic" w:hAnsi="Century Gothic"/>
        </w:rPr>
        <w:t xml:space="preserve"> </w:t>
      </w:r>
      <w:r w:rsidRPr="005B3E2A">
        <w:rPr>
          <w:rFonts w:ascii="Century Gothic" w:hAnsi="Century Gothic"/>
          <w:b/>
        </w:rPr>
        <w:t xml:space="preserve">Madame </w:t>
      </w:r>
      <w:r w:rsidRPr="005B3E2A">
        <w:rPr>
          <w:rFonts w:ascii="Century Gothic" w:hAnsi="Century Gothic" w:cs="Tahoma"/>
          <w:b/>
          <w:bCs/>
          <w:iCs/>
          <w:snapToGrid w:val="0"/>
        </w:rPr>
        <w:t>PRENOM ET NOM</w:t>
      </w:r>
      <w:r w:rsidRPr="005B3E2A">
        <w:rPr>
          <w:rFonts w:ascii="Century Gothic" w:hAnsi="Century Gothic"/>
          <w:b/>
        </w:rPr>
        <w:t xml:space="preserve">, </w:t>
      </w:r>
      <w:r w:rsidRPr="005B3E2A">
        <w:rPr>
          <w:rFonts w:ascii="Century Gothic" w:hAnsi="Century Gothic"/>
        </w:rPr>
        <w:t>demeurant à ville, quartier ……, Commune de ……… (pays) ;</w:t>
      </w:r>
    </w:p>
    <w:p w14:paraId="4EE8F222" w14:textId="77777777" w:rsidR="006C1723" w:rsidRPr="005B3E2A" w:rsidRDefault="006C1723" w:rsidP="006C1723">
      <w:pPr>
        <w:ind w:firstLine="567"/>
        <w:textAlignment w:val="baseline"/>
        <w:rPr>
          <w:rFonts w:ascii="Century Gothic" w:hAnsi="Century Gothic"/>
        </w:rPr>
      </w:pPr>
      <w:r w:rsidRPr="005B3E2A">
        <w:rPr>
          <w:rFonts w:ascii="Century Gothic" w:hAnsi="Century Gothic"/>
        </w:rPr>
        <w:t xml:space="preserve">Née à …………, le …………… ; </w:t>
      </w:r>
    </w:p>
    <w:p w14:paraId="599DDFB6" w14:textId="77777777" w:rsidR="006C1723" w:rsidRPr="005B3E2A" w:rsidRDefault="006C1723" w:rsidP="006C1723">
      <w:pPr>
        <w:ind w:firstLine="567"/>
        <w:textAlignment w:val="baseline"/>
        <w:rPr>
          <w:rFonts w:ascii="Century Gothic" w:hAnsi="Century Gothic"/>
        </w:rPr>
      </w:pPr>
      <w:r w:rsidRPr="005B3E2A">
        <w:rPr>
          <w:rFonts w:ascii="Century Gothic" w:hAnsi="Century Gothic"/>
        </w:rPr>
        <w:t>De nationalité Guinéenne, titulaire du Passeport numéro …………, délivré le …………à ………. et expirant le ……………. ;</w:t>
      </w:r>
    </w:p>
    <w:p w14:paraId="12539541" w14:textId="77777777" w:rsidR="004555CB" w:rsidRPr="004555CB" w:rsidRDefault="004555CB" w:rsidP="004555CB">
      <w:pPr>
        <w:keepLines w:val="0"/>
        <w:overflowPunct/>
        <w:autoSpaceDE/>
        <w:autoSpaceDN/>
        <w:adjustRightInd/>
        <w:ind w:firstLine="567"/>
        <w:rPr>
          <w:rFonts w:ascii="Century Gothic" w:eastAsia="Calibri" w:hAnsi="Century Gothic"/>
          <w:sz w:val="22"/>
          <w:szCs w:val="22"/>
          <w:lang w:eastAsia="en-US"/>
        </w:rPr>
      </w:pPr>
      <w:r w:rsidRPr="004555CB">
        <w:rPr>
          <w:rFonts w:ascii="Century Gothic" w:eastAsia="Calibri" w:hAnsi="Century Gothic"/>
          <w:sz w:val="22"/>
          <w:szCs w:val="22"/>
          <w:lang w:eastAsia="en-US"/>
        </w:rPr>
        <w:t>A ce, tous présents ;</w:t>
      </w:r>
    </w:p>
    <w:p w14:paraId="3BB0ABF9" w14:textId="2B918906" w:rsidR="007664B2" w:rsidRPr="007664B2" w:rsidRDefault="007664B2" w:rsidP="004555CB">
      <w:pPr>
        <w:ind w:firstLine="567"/>
        <w:rPr>
          <w:rFonts w:ascii="Century Gothic" w:hAnsi="Century Gothic"/>
          <w:sz w:val="22"/>
          <w:szCs w:val="22"/>
        </w:rPr>
      </w:pPr>
    </w:p>
    <w:p w14:paraId="2C4AA80B" w14:textId="5A513DFA" w:rsidR="0034344A" w:rsidRDefault="0034344A" w:rsidP="0034344A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660920">
        <w:rPr>
          <w:rFonts w:ascii="Century Gothic" w:hAnsi="Century Gothic"/>
          <w:sz w:val="22"/>
          <w:szCs w:val="22"/>
        </w:rPr>
        <w:t xml:space="preserve">Ci-après dénommés </w:t>
      </w:r>
      <w:r w:rsidRPr="00660920">
        <w:rPr>
          <w:rFonts w:ascii="Century Gothic" w:hAnsi="Century Gothic"/>
          <w:b/>
          <w:sz w:val="22"/>
          <w:szCs w:val="22"/>
        </w:rPr>
        <w:t>« LES ASSOCIES »</w:t>
      </w:r>
      <w:r w:rsidRPr="00660920">
        <w:rPr>
          <w:rFonts w:ascii="Century Gothic" w:hAnsi="Century Gothic"/>
          <w:sz w:val="22"/>
          <w:szCs w:val="22"/>
        </w:rPr>
        <w:t xml:space="preserve"> dans tout l’acte qui va suivre.</w:t>
      </w:r>
    </w:p>
    <w:p w14:paraId="471D7B2C" w14:textId="77777777" w:rsidR="00322A10" w:rsidRPr="004E311F" w:rsidRDefault="0034344A" w:rsidP="00322A10">
      <w:pPr>
        <w:ind w:firstLine="567"/>
        <w:rPr>
          <w:rFonts w:ascii="Century Gothic" w:hAnsi="Century Gothic" w:cs="Tahoma"/>
          <w:sz w:val="16"/>
          <w:szCs w:val="16"/>
        </w:rPr>
      </w:pPr>
      <w:r w:rsidRPr="004E311F">
        <w:rPr>
          <w:rFonts w:ascii="Century Gothic" w:hAnsi="Century Gothic" w:cs="Tahoma"/>
          <w:sz w:val="16"/>
          <w:szCs w:val="16"/>
        </w:rPr>
        <w:t xml:space="preserve"> </w:t>
      </w:r>
    </w:p>
    <w:p w14:paraId="510B2445" w14:textId="5CC6D6B6" w:rsidR="00322A10" w:rsidRDefault="00322A10" w:rsidP="00322A10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362E69">
        <w:rPr>
          <w:rFonts w:ascii="Century Gothic" w:hAnsi="Century Gothic"/>
          <w:sz w:val="22"/>
          <w:szCs w:val="22"/>
        </w:rPr>
        <w:t xml:space="preserve">Les requérants, ès-noms, </w:t>
      </w:r>
      <w:r w:rsidRPr="00362E69">
        <w:rPr>
          <w:rFonts w:ascii="Century Gothic" w:hAnsi="Century Gothic" w:cs="Tahoma"/>
          <w:sz w:val="22"/>
          <w:szCs w:val="22"/>
        </w:rPr>
        <w:t>préalablement à la déclaration objet des présentes, ont exposé au Notaire soussignée, ce qui suit :</w:t>
      </w:r>
    </w:p>
    <w:p w14:paraId="372F7730" w14:textId="48747063" w:rsidR="007664B2" w:rsidRDefault="007664B2" w:rsidP="005A56A9">
      <w:pPr>
        <w:keepLines w:val="0"/>
        <w:widowControl w:val="0"/>
        <w:rPr>
          <w:rFonts w:ascii="Century Gothic" w:hAnsi="Century Gothic" w:cs="Tahoma"/>
          <w:b/>
          <w:sz w:val="22"/>
          <w:szCs w:val="22"/>
          <w:u w:val="single"/>
          <w:lang w:val="de-DE"/>
        </w:rPr>
      </w:pPr>
    </w:p>
    <w:p w14:paraId="1BE12084" w14:textId="777DFBBD" w:rsidR="00322A10" w:rsidRPr="00362E69" w:rsidRDefault="00322A10" w:rsidP="00322A10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  <w:lang w:val="de-DE"/>
        </w:rPr>
      </w:pPr>
      <w:r w:rsidRPr="00362E69">
        <w:rPr>
          <w:rFonts w:ascii="Century Gothic" w:hAnsi="Century Gothic" w:cs="Tahoma"/>
          <w:b/>
          <w:sz w:val="22"/>
          <w:szCs w:val="22"/>
          <w:u w:val="single"/>
          <w:lang w:val="de-DE"/>
        </w:rPr>
        <w:t>EXPOSE PREALABLE</w:t>
      </w:r>
    </w:p>
    <w:p w14:paraId="4165B2EF" w14:textId="77777777" w:rsidR="00322A10" w:rsidRPr="005A56A9" w:rsidRDefault="00322A10" w:rsidP="005A56A9">
      <w:pPr>
        <w:keepLines w:val="0"/>
        <w:widowControl w:val="0"/>
        <w:rPr>
          <w:rFonts w:ascii="Century Gothic" w:hAnsi="Century Gothic" w:cs="Tahoma"/>
          <w:sz w:val="16"/>
          <w:szCs w:val="24"/>
        </w:rPr>
      </w:pPr>
    </w:p>
    <w:p w14:paraId="6FEE33F4" w14:textId="268D1230" w:rsidR="0055544B" w:rsidRDefault="00322A10" w:rsidP="007F7ACB">
      <w:pPr>
        <w:keepLines w:val="0"/>
        <w:widowControl w:val="0"/>
        <w:ind w:firstLine="708"/>
        <w:rPr>
          <w:rFonts w:ascii="Century Gothic" w:hAnsi="Century Gothic" w:cs="Tahoma"/>
          <w:sz w:val="22"/>
          <w:szCs w:val="22"/>
        </w:rPr>
      </w:pPr>
      <w:r w:rsidRPr="00362E69">
        <w:rPr>
          <w:rFonts w:ascii="Century Gothic" w:hAnsi="Century Gothic" w:cs="Tahoma"/>
          <w:sz w:val="22"/>
          <w:szCs w:val="22"/>
        </w:rPr>
        <w:t xml:space="preserve">Aux termes d'un acte reçu ce jour par </w:t>
      </w:r>
      <w:r w:rsidRPr="00362E69">
        <w:rPr>
          <w:rFonts w:ascii="Century Gothic" w:hAnsi="Century Gothic" w:cs="Tahoma"/>
          <w:b/>
          <w:sz w:val="22"/>
          <w:szCs w:val="22"/>
        </w:rPr>
        <w:t>Maître Ayelama BAH</w:t>
      </w:r>
      <w:r w:rsidRPr="00362E69">
        <w:rPr>
          <w:rFonts w:ascii="Century Gothic" w:hAnsi="Century Gothic" w:cs="Tahoma"/>
          <w:sz w:val="22"/>
          <w:szCs w:val="22"/>
        </w:rPr>
        <w:t xml:space="preserve">, Notaire, titulaire de la charge numéro 21, à la résidence de Ratoma, Conakry (Guinée), il a été </w:t>
      </w:r>
      <w:r w:rsidR="00073596" w:rsidRPr="00362E69">
        <w:rPr>
          <w:rFonts w:ascii="Century Gothic" w:hAnsi="Century Gothic" w:cs="Tahoma"/>
          <w:sz w:val="22"/>
          <w:szCs w:val="22"/>
        </w:rPr>
        <w:t>établi</w:t>
      </w:r>
      <w:r w:rsidRPr="00362E69">
        <w:rPr>
          <w:rFonts w:ascii="Century Gothic" w:hAnsi="Century Gothic" w:cs="Tahoma"/>
          <w:sz w:val="22"/>
          <w:szCs w:val="22"/>
        </w:rPr>
        <w:t xml:space="preserve"> les statuts d'une Société </w:t>
      </w:r>
      <w:r w:rsidR="0055544B" w:rsidRPr="00362E69">
        <w:rPr>
          <w:rFonts w:ascii="Century Gothic" w:hAnsi="Century Gothic" w:cs="Tahoma"/>
          <w:sz w:val="22"/>
          <w:szCs w:val="22"/>
        </w:rPr>
        <w:t>par actions simplifiée</w:t>
      </w:r>
      <w:r w:rsidRPr="00362E69">
        <w:rPr>
          <w:rFonts w:ascii="Century Gothic" w:hAnsi="Century Gothic" w:cs="Tahoma"/>
          <w:sz w:val="22"/>
          <w:szCs w:val="22"/>
        </w:rPr>
        <w:t xml:space="preserve">, ayant pour </w:t>
      </w:r>
      <w:r w:rsidRPr="00362E69">
        <w:rPr>
          <w:rFonts w:ascii="Century Gothic" w:hAnsi="Century Gothic"/>
          <w:sz w:val="22"/>
          <w:szCs w:val="22"/>
        </w:rPr>
        <w:t xml:space="preserve">objet </w:t>
      </w:r>
      <w:r w:rsidRPr="00362E69">
        <w:rPr>
          <w:rFonts w:ascii="Century Gothic" w:hAnsi="Century Gothic" w:cs="Tahoma"/>
          <w:sz w:val="22"/>
          <w:szCs w:val="22"/>
        </w:rPr>
        <w:t>tant en Guinée qu’à l’étranger et sous réserve de l’obtention des autorisations nécessaires auprès des autorités compétentes :</w:t>
      </w:r>
    </w:p>
    <w:p w14:paraId="31214533" w14:textId="77777777" w:rsidR="007D5D02" w:rsidRPr="007F7ACB" w:rsidRDefault="007D5D02" w:rsidP="007F7ACB">
      <w:pPr>
        <w:keepLines w:val="0"/>
        <w:widowControl w:val="0"/>
        <w:ind w:firstLine="708"/>
        <w:rPr>
          <w:rFonts w:ascii="Century Gothic" w:hAnsi="Century Gothic" w:cs="Tahoma"/>
          <w:sz w:val="22"/>
          <w:szCs w:val="22"/>
        </w:rPr>
      </w:pPr>
    </w:p>
    <w:p w14:paraId="46A1080F" w14:textId="0A9D572A" w:rsidR="004555CB" w:rsidRDefault="006C1723" w:rsidP="004555CB">
      <w:pPr>
        <w:keepLines w:val="0"/>
        <w:widowControl w:val="0"/>
        <w:numPr>
          <w:ilvl w:val="0"/>
          <w:numId w:val="19"/>
        </w:numPr>
        <w:rPr>
          <w:rFonts w:ascii="Century Gothic" w:hAnsi="Century Gothic" w:cs="Tahoma"/>
          <w:sz w:val="22"/>
          <w:szCs w:val="22"/>
        </w:rPr>
      </w:pPr>
      <w:bookmarkStart w:id="0" w:name="_Hlk200708477"/>
      <w:r>
        <w:rPr>
          <w:rFonts w:ascii="Century Gothic" w:hAnsi="Century Gothic" w:cs="Tahoma"/>
          <w:sz w:val="22"/>
          <w:szCs w:val="22"/>
        </w:rPr>
        <w:t>………………..</w:t>
      </w:r>
    </w:p>
    <w:p w14:paraId="5125AABE" w14:textId="77777777" w:rsidR="00270034" w:rsidRPr="004555CB" w:rsidRDefault="00270034" w:rsidP="00270034">
      <w:pPr>
        <w:keepLines w:val="0"/>
        <w:widowControl w:val="0"/>
        <w:ind w:left="720"/>
        <w:rPr>
          <w:rFonts w:ascii="Century Gothic" w:hAnsi="Century Gothic" w:cs="Tahoma"/>
          <w:sz w:val="22"/>
          <w:szCs w:val="22"/>
        </w:rPr>
      </w:pPr>
    </w:p>
    <w:p w14:paraId="7C7BE73C" w14:textId="4A73A2A5" w:rsidR="004555CB" w:rsidRPr="006C1723" w:rsidRDefault="004555CB" w:rsidP="006C1723">
      <w:pPr>
        <w:keepLines w:val="0"/>
        <w:widowControl w:val="0"/>
        <w:numPr>
          <w:ilvl w:val="0"/>
          <w:numId w:val="19"/>
        </w:numPr>
        <w:rPr>
          <w:rFonts w:ascii="Century Gothic" w:hAnsi="Century Gothic" w:cs="Tahoma"/>
          <w:sz w:val="22"/>
          <w:szCs w:val="22"/>
        </w:rPr>
      </w:pPr>
      <w:r w:rsidRPr="006C1723">
        <w:rPr>
          <w:rFonts w:ascii="Century Gothic" w:hAnsi="Century Gothic" w:cs="Tahoma"/>
          <w:sz w:val="22"/>
          <w:szCs w:val="22"/>
        </w:rPr>
        <w:lastRenderedPageBreak/>
        <w:t>La participation, directe ou indirecte, de la société dans toutes opérations, entreprises ou sociétés pouvant se rattacher à l’un quelconque des objets précités ou à tout objet similaire ou connexe, notamment par voie de création de sociétés nouvelles, d’apport, de souscription, de rachat de titres ou droits sociaux, de fusion, d’alliance, de groupement, ou autrement.</w:t>
      </w:r>
    </w:p>
    <w:bookmarkEnd w:id="0"/>
    <w:p w14:paraId="220C0AA3" w14:textId="77777777" w:rsidR="0055544B" w:rsidRPr="00456560" w:rsidRDefault="0055544B" w:rsidP="00F650D8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4300C47D" w14:textId="5A63A5C9" w:rsidR="0055544B" w:rsidRPr="00456560" w:rsidRDefault="0055544B" w:rsidP="0033702B">
      <w:pPr>
        <w:keepLines w:val="0"/>
        <w:widowControl w:val="0"/>
        <w:overflowPunct/>
        <w:autoSpaceDE/>
        <w:autoSpaceDN/>
        <w:adjustRightInd/>
        <w:ind w:firstLine="567"/>
        <w:rPr>
          <w:rFonts w:ascii="Century Gothic" w:eastAsia="Calibri" w:hAnsi="Century Gothic"/>
          <w:b/>
          <w:bCs/>
          <w:sz w:val="22"/>
          <w:szCs w:val="22"/>
          <w:lang w:eastAsia="en-US"/>
        </w:rPr>
      </w:pPr>
      <w:r w:rsidRPr="00456560">
        <w:rPr>
          <w:rFonts w:ascii="Century Gothic" w:hAnsi="Century Gothic"/>
          <w:sz w:val="22"/>
          <w:szCs w:val="22"/>
        </w:rPr>
        <w:t>La dénomination de la société est</w:t>
      </w:r>
      <w:r w:rsidR="00B57BEA" w:rsidRPr="00456560">
        <w:rPr>
          <w:rFonts w:ascii="Century Gothic" w:hAnsi="Century Gothic"/>
          <w:sz w:val="22"/>
          <w:szCs w:val="22"/>
        </w:rPr>
        <w:t xml:space="preserve"> </w:t>
      </w:r>
      <w:bookmarkStart w:id="1" w:name="_Hlk178802498"/>
      <w:r w:rsidR="00B16AA8">
        <w:rPr>
          <w:rFonts w:ascii="Century Gothic" w:hAnsi="Century Gothic"/>
          <w:b/>
        </w:rPr>
        <w:t>NOM DE LA SOCIETE</w:t>
      </w:r>
      <w:r w:rsidR="00CC53F7" w:rsidRPr="00456560">
        <w:rPr>
          <w:rFonts w:ascii="Century Gothic" w:eastAsia="Calibri" w:hAnsi="Century Gothic"/>
          <w:b/>
          <w:bCs/>
          <w:sz w:val="22"/>
          <w:szCs w:val="22"/>
          <w:lang w:eastAsia="en-US"/>
        </w:rPr>
        <w:t>.</w:t>
      </w:r>
      <w:bookmarkEnd w:id="1"/>
      <w:r w:rsidR="007664B2" w:rsidRPr="00456560">
        <w:rPr>
          <w:rFonts w:ascii="Century Gothic" w:eastAsia="Calibri" w:hAnsi="Century Gothic"/>
          <w:b/>
          <w:bCs/>
          <w:sz w:val="22"/>
          <w:szCs w:val="22"/>
          <w:lang w:eastAsia="en-US"/>
        </w:rPr>
        <w:t xml:space="preserve"> </w:t>
      </w:r>
    </w:p>
    <w:p w14:paraId="0F7ECEDF" w14:textId="77777777" w:rsidR="0033702B" w:rsidRPr="00456560" w:rsidRDefault="0033702B" w:rsidP="0033702B">
      <w:pPr>
        <w:keepNext/>
        <w:keepLines w:val="0"/>
        <w:overflowPunct/>
        <w:autoSpaceDE/>
        <w:autoSpaceDN/>
        <w:adjustRightInd/>
        <w:jc w:val="left"/>
        <w:rPr>
          <w:rFonts w:ascii="Century Gothic" w:eastAsia="Calibri" w:hAnsi="Century Gothic"/>
          <w:sz w:val="22"/>
          <w:szCs w:val="22"/>
          <w:lang w:eastAsia="en-US"/>
        </w:rPr>
      </w:pPr>
    </w:p>
    <w:p w14:paraId="0ED3043A" w14:textId="033DC928" w:rsidR="00D47047" w:rsidRPr="00456560" w:rsidRDefault="0033702B" w:rsidP="0033702B">
      <w:pPr>
        <w:keepLines w:val="0"/>
        <w:widowControl w:val="0"/>
        <w:overflowPunct/>
        <w:autoSpaceDE/>
        <w:autoSpaceDN/>
        <w:adjustRightInd/>
        <w:spacing w:after="200" w:line="276" w:lineRule="auto"/>
        <w:ind w:firstLine="567"/>
        <w:rPr>
          <w:rFonts w:ascii="Century Gothic" w:eastAsia="Calibri" w:hAnsi="Century Gothic"/>
          <w:b/>
          <w:bCs/>
          <w:sz w:val="22"/>
          <w:szCs w:val="22"/>
          <w:lang w:eastAsia="en-US"/>
        </w:rPr>
      </w:pPr>
      <w:r w:rsidRPr="00456560">
        <w:rPr>
          <w:rFonts w:ascii="Century Gothic" w:eastAsia="Calibri" w:hAnsi="Century Gothic"/>
          <w:sz w:val="22"/>
          <w:szCs w:val="22"/>
          <w:lang w:eastAsia="en-US"/>
        </w:rPr>
        <w:t xml:space="preserve">Le siège social est fixé au </w:t>
      </w:r>
      <w:r w:rsidR="00B16AA8" w:rsidRPr="005B3E2A">
        <w:rPr>
          <w:rFonts w:ascii="Century Gothic" w:hAnsi="Century Gothic"/>
          <w:b/>
        </w:rPr>
        <w:t>QUARTIER</w:t>
      </w:r>
      <w:r w:rsidR="00B16AA8" w:rsidRPr="005B3E2A">
        <w:rPr>
          <w:rFonts w:ascii="Century Gothic" w:hAnsi="Century Gothic"/>
          <w:b/>
          <w:bCs/>
        </w:rPr>
        <w:t>, COMMUNE, VILLE</w:t>
      </w:r>
      <w:r w:rsidR="00B16AA8" w:rsidRPr="005B3E2A">
        <w:rPr>
          <w:rFonts w:ascii="Century Gothic" w:hAnsi="Century Gothic"/>
          <w:b/>
        </w:rPr>
        <w:t>,</w:t>
      </w:r>
      <w:r w:rsidRPr="00456560">
        <w:rPr>
          <w:rFonts w:ascii="Century Gothic" w:eastAsia="Calibri" w:hAnsi="Century Gothic"/>
          <w:b/>
          <w:bCs/>
          <w:sz w:val="22"/>
          <w:szCs w:val="22"/>
          <w:lang w:eastAsia="en-US"/>
        </w:rPr>
        <w:t>,</w:t>
      </w:r>
      <w:r w:rsidRPr="00456560">
        <w:rPr>
          <w:rFonts w:ascii="Century Gothic" w:eastAsia="Calibri" w:hAnsi="Century Gothic"/>
          <w:b/>
          <w:bCs/>
          <w:sz w:val="22"/>
          <w:szCs w:val="22"/>
          <w:lang w:eastAsia="en-US"/>
        </w:rPr>
        <w:t xml:space="preserve"> REPUBLIQUE DE GUINEE. </w:t>
      </w:r>
    </w:p>
    <w:p w14:paraId="5055D5EC" w14:textId="77777777" w:rsidR="00D47047" w:rsidRPr="00456560" w:rsidRDefault="00D47047" w:rsidP="005F06F4">
      <w:pPr>
        <w:keepLines w:val="0"/>
        <w:widowControl w:val="0"/>
        <w:ind w:firstLine="567"/>
        <w:rPr>
          <w:rFonts w:ascii="Century Gothic" w:hAnsi="Century Gothic" w:cs="Tahoma"/>
          <w:spacing w:val="-2"/>
          <w:sz w:val="22"/>
          <w:szCs w:val="22"/>
        </w:rPr>
      </w:pPr>
      <w:r w:rsidRPr="00456560">
        <w:rPr>
          <w:rFonts w:ascii="Century Gothic" w:hAnsi="Century Gothic" w:cs="Tahoma"/>
          <w:spacing w:val="-2"/>
          <w:sz w:val="22"/>
          <w:szCs w:val="22"/>
        </w:rPr>
        <w:t xml:space="preserve">La </w:t>
      </w:r>
      <w:r w:rsidRPr="00456560">
        <w:rPr>
          <w:rFonts w:ascii="Century Gothic" w:hAnsi="Century Gothic" w:cs="Tahoma"/>
          <w:sz w:val="22"/>
          <w:szCs w:val="22"/>
        </w:rPr>
        <w:t>durée</w:t>
      </w:r>
      <w:r w:rsidRPr="00456560">
        <w:rPr>
          <w:rFonts w:ascii="Century Gothic" w:hAnsi="Century Gothic" w:cs="Tahoma"/>
          <w:spacing w:val="-2"/>
          <w:sz w:val="22"/>
          <w:szCs w:val="22"/>
        </w:rPr>
        <w:t xml:space="preserve"> de la société est de </w:t>
      </w:r>
      <w:r w:rsidR="00B130A4" w:rsidRPr="00456560">
        <w:rPr>
          <w:rFonts w:ascii="Century Gothic" w:hAnsi="Century Gothic" w:cs="Tahoma"/>
          <w:b/>
          <w:spacing w:val="-2"/>
          <w:sz w:val="22"/>
          <w:szCs w:val="22"/>
        </w:rPr>
        <w:t>quatre-vingt-dix-neuf</w:t>
      </w:r>
      <w:r w:rsidRPr="00456560">
        <w:rPr>
          <w:rFonts w:ascii="Century Gothic" w:hAnsi="Century Gothic" w:cs="Tahoma"/>
          <w:b/>
          <w:spacing w:val="-2"/>
          <w:sz w:val="22"/>
          <w:szCs w:val="22"/>
        </w:rPr>
        <w:t xml:space="preserve"> (99) années </w:t>
      </w:r>
      <w:r w:rsidRPr="00456560">
        <w:rPr>
          <w:rFonts w:ascii="Century Gothic" w:hAnsi="Century Gothic" w:cs="Tahoma"/>
          <w:spacing w:val="-2"/>
          <w:sz w:val="22"/>
          <w:szCs w:val="22"/>
        </w:rPr>
        <w:t>;</w:t>
      </w:r>
    </w:p>
    <w:p w14:paraId="07FCA910" w14:textId="77777777" w:rsidR="006119C7" w:rsidRPr="00456560" w:rsidRDefault="006119C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14:paraId="02EE74A0" w14:textId="53CE53E6" w:rsidR="00D47047" w:rsidRDefault="00D47047" w:rsidP="00B57BEA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456560">
        <w:rPr>
          <w:rFonts w:ascii="Century Gothic" w:hAnsi="Century Gothic"/>
          <w:sz w:val="22"/>
          <w:szCs w:val="22"/>
        </w:rPr>
        <w:t xml:space="preserve">Son </w:t>
      </w:r>
      <w:r w:rsidRPr="00456560">
        <w:rPr>
          <w:rFonts w:ascii="Century Gothic" w:hAnsi="Century Gothic" w:cs="Tahoma"/>
          <w:sz w:val="22"/>
          <w:szCs w:val="22"/>
        </w:rPr>
        <w:t>capital</w:t>
      </w:r>
      <w:r w:rsidRPr="00456560">
        <w:rPr>
          <w:rFonts w:ascii="Century Gothic" w:hAnsi="Century Gothic"/>
          <w:sz w:val="22"/>
          <w:szCs w:val="22"/>
        </w:rPr>
        <w:t xml:space="preserve"> social</w:t>
      </w:r>
      <w:r w:rsidRPr="00362E69">
        <w:rPr>
          <w:rFonts w:ascii="Century Gothic" w:hAnsi="Century Gothic"/>
          <w:sz w:val="22"/>
          <w:szCs w:val="22"/>
        </w:rPr>
        <w:t xml:space="preserve"> est fixé à la somme </w:t>
      </w:r>
      <w:r w:rsidR="00B16AA8">
        <w:rPr>
          <w:rFonts w:ascii="Century Gothic" w:hAnsi="Century Gothic"/>
          <w:b/>
        </w:rPr>
        <w:t>………</w:t>
      </w:r>
      <w:r w:rsidR="00557355" w:rsidRPr="00C077F2">
        <w:rPr>
          <w:rFonts w:ascii="Century Gothic" w:hAnsi="Century Gothic"/>
          <w:b/>
        </w:rPr>
        <w:t xml:space="preserve"> (</w:t>
      </w:r>
      <w:r w:rsidR="00B16AA8">
        <w:rPr>
          <w:rFonts w:ascii="Century Gothic" w:hAnsi="Century Gothic"/>
          <w:b/>
        </w:rPr>
        <w:t>……….</w:t>
      </w:r>
      <w:r w:rsidR="00557355" w:rsidRPr="00C077F2">
        <w:rPr>
          <w:rFonts w:ascii="Century Gothic" w:hAnsi="Century Gothic"/>
          <w:b/>
        </w:rPr>
        <w:t>)</w:t>
      </w:r>
      <w:r w:rsidR="00557355" w:rsidRPr="006C04D0">
        <w:rPr>
          <w:rFonts w:ascii="Century Gothic" w:hAnsi="Century Gothic" w:cs="Tahoma"/>
        </w:rPr>
        <w:t xml:space="preserve"> </w:t>
      </w:r>
      <w:r w:rsidRPr="00362E69">
        <w:rPr>
          <w:rFonts w:ascii="Century Gothic" w:hAnsi="Century Gothic"/>
          <w:sz w:val="22"/>
          <w:szCs w:val="22"/>
        </w:rPr>
        <w:t xml:space="preserve">de </w:t>
      </w:r>
      <w:r w:rsidR="00F650D8" w:rsidRPr="00362E69">
        <w:rPr>
          <w:rFonts w:ascii="Century Gothic" w:hAnsi="Century Gothic"/>
          <w:b/>
          <w:sz w:val="22"/>
          <w:szCs w:val="22"/>
        </w:rPr>
        <w:t>F</w:t>
      </w:r>
      <w:r w:rsidRPr="00362E69">
        <w:rPr>
          <w:rFonts w:ascii="Century Gothic" w:hAnsi="Century Gothic"/>
          <w:b/>
          <w:sz w:val="22"/>
          <w:szCs w:val="22"/>
        </w:rPr>
        <w:t xml:space="preserve">rancs </w:t>
      </w:r>
      <w:r w:rsidR="00F650D8" w:rsidRPr="00362E69">
        <w:rPr>
          <w:rFonts w:ascii="Century Gothic" w:hAnsi="Century Gothic"/>
          <w:b/>
          <w:sz w:val="22"/>
          <w:szCs w:val="22"/>
        </w:rPr>
        <w:t>Guinéens</w:t>
      </w:r>
      <w:r w:rsidRPr="00362E69">
        <w:rPr>
          <w:rFonts w:ascii="Century Gothic" w:hAnsi="Century Gothic"/>
          <w:sz w:val="22"/>
          <w:szCs w:val="22"/>
        </w:rPr>
        <w:t xml:space="preserve">, et est divisé en </w:t>
      </w:r>
      <w:r w:rsidR="00B16AA8">
        <w:rPr>
          <w:rFonts w:ascii="Century Gothic" w:hAnsi="Century Gothic"/>
          <w:b/>
          <w:sz w:val="22"/>
          <w:szCs w:val="22"/>
        </w:rPr>
        <w:t>…….</w:t>
      </w:r>
      <w:r w:rsidR="00A52A74">
        <w:rPr>
          <w:rFonts w:ascii="Century Gothic" w:hAnsi="Century Gothic"/>
          <w:b/>
          <w:sz w:val="22"/>
          <w:szCs w:val="22"/>
        </w:rPr>
        <w:t xml:space="preserve"> </w:t>
      </w:r>
      <w:r w:rsidRPr="00362E69">
        <w:rPr>
          <w:rFonts w:ascii="Century Gothic" w:hAnsi="Century Gothic"/>
          <w:b/>
          <w:sz w:val="22"/>
          <w:szCs w:val="22"/>
        </w:rPr>
        <w:t>(</w:t>
      </w:r>
      <w:r w:rsidR="00B16AA8">
        <w:rPr>
          <w:rFonts w:ascii="Century Gothic" w:hAnsi="Century Gothic"/>
          <w:b/>
          <w:sz w:val="22"/>
          <w:szCs w:val="22"/>
        </w:rPr>
        <w:t>……..</w:t>
      </w:r>
      <w:r w:rsidRPr="00362E69">
        <w:rPr>
          <w:rFonts w:ascii="Century Gothic" w:hAnsi="Century Gothic"/>
          <w:b/>
          <w:sz w:val="22"/>
          <w:szCs w:val="22"/>
        </w:rPr>
        <w:t>)</w:t>
      </w:r>
      <w:r w:rsidR="00A52A74">
        <w:rPr>
          <w:rFonts w:ascii="Century Gothic" w:hAnsi="Century Gothic"/>
          <w:b/>
          <w:sz w:val="22"/>
          <w:szCs w:val="22"/>
        </w:rPr>
        <w:t xml:space="preserve"> </w:t>
      </w:r>
      <w:r w:rsidR="00635CBD" w:rsidRPr="00362E69">
        <w:rPr>
          <w:rFonts w:ascii="Century Gothic" w:hAnsi="Century Gothic"/>
          <w:b/>
          <w:sz w:val="22"/>
          <w:szCs w:val="22"/>
        </w:rPr>
        <w:t xml:space="preserve">actions </w:t>
      </w:r>
      <w:r w:rsidRPr="00362E69">
        <w:rPr>
          <w:rFonts w:ascii="Century Gothic" w:hAnsi="Century Gothic"/>
          <w:sz w:val="22"/>
          <w:szCs w:val="22"/>
        </w:rPr>
        <w:t xml:space="preserve">de </w:t>
      </w:r>
      <w:r w:rsidR="00326457">
        <w:rPr>
          <w:rFonts w:ascii="Century Gothic" w:hAnsi="Century Gothic"/>
          <w:b/>
          <w:sz w:val="22"/>
          <w:szCs w:val="22"/>
        </w:rPr>
        <w:t>…….</w:t>
      </w:r>
      <w:r w:rsidR="0033702B">
        <w:rPr>
          <w:rFonts w:ascii="Century Gothic" w:hAnsi="Century Gothic"/>
          <w:b/>
          <w:sz w:val="22"/>
          <w:szCs w:val="22"/>
        </w:rPr>
        <w:t xml:space="preserve"> (</w:t>
      </w:r>
      <w:r w:rsidR="00326457">
        <w:rPr>
          <w:rFonts w:ascii="Century Gothic" w:hAnsi="Century Gothic"/>
          <w:b/>
          <w:sz w:val="22"/>
          <w:szCs w:val="22"/>
        </w:rPr>
        <w:t>………..</w:t>
      </w:r>
      <w:r w:rsidR="00F650D8" w:rsidRPr="00362E69">
        <w:rPr>
          <w:rFonts w:ascii="Century Gothic" w:hAnsi="Century Gothic"/>
          <w:b/>
          <w:sz w:val="22"/>
          <w:szCs w:val="22"/>
        </w:rPr>
        <w:t>) F</w:t>
      </w:r>
      <w:r w:rsidRPr="00362E69">
        <w:rPr>
          <w:rFonts w:ascii="Century Gothic" w:hAnsi="Century Gothic"/>
          <w:b/>
          <w:sz w:val="22"/>
          <w:szCs w:val="22"/>
        </w:rPr>
        <w:t xml:space="preserve">rancs </w:t>
      </w:r>
      <w:r w:rsidR="00F650D8" w:rsidRPr="00362E69">
        <w:rPr>
          <w:rFonts w:ascii="Century Gothic" w:hAnsi="Century Gothic"/>
          <w:b/>
          <w:sz w:val="22"/>
          <w:szCs w:val="22"/>
        </w:rPr>
        <w:t>Guinéens</w:t>
      </w:r>
      <w:r w:rsidRPr="00362E69">
        <w:rPr>
          <w:rFonts w:ascii="Century Gothic" w:hAnsi="Century Gothic"/>
          <w:sz w:val="22"/>
          <w:szCs w:val="22"/>
        </w:rPr>
        <w:t xml:space="preserve"> chacune.</w:t>
      </w:r>
    </w:p>
    <w:p w14:paraId="10FCDF3E" w14:textId="77777777" w:rsidR="00B57BEA" w:rsidRPr="004E311F" w:rsidRDefault="00B57BEA" w:rsidP="00B57BEA">
      <w:pPr>
        <w:keepLines w:val="0"/>
        <w:widowControl w:val="0"/>
        <w:ind w:firstLine="567"/>
        <w:rPr>
          <w:rFonts w:ascii="Century Gothic" w:hAnsi="Century Gothic"/>
          <w:sz w:val="16"/>
          <w:szCs w:val="16"/>
        </w:rPr>
      </w:pPr>
    </w:p>
    <w:p w14:paraId="500CFB15" w14:textId="77777777" w:rsidR="00D47047" w:rsidRPr="00362E69" w:rsidRDefault="00D47047" w:rsidP="00601EA4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</w:rPr>
      </w:pPr>
      <w:r w:rsidRPr="00362E69">
        <w:rPr>
          <w:rFonts w:ascii="Century Gothic" w:hAnsi="Century Gothic" w:cs="Tahoma"/>
          <w:b/>
          <w:sz w:val="22"/>
          <w:szCs w:val="22"/>
          <w:u w:val="single"/>
        </w:rPr>
        <w:t>DECLARATION DE SOUSCRIPTION ET DE VERSEMENT</w:t>
      </w:r>
    </w:p>
    <w:p w14:paraId="1D092FE5" w14:textId="77777777" w:rsidR="00D47047" w:rsidRPr="004E311F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16"/>
        </w:rPr>
      </w:pPr>
    </w:p>
    <w:p w14:paraId="047F20D0" w14:textId="26E1CE12" w:rsidR="00D47047" w:rsidRPr="00456560" w:rsidRDefault="005F06F4" w:rsidP="00767A40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362E69">
        <w:rPr>
          <w:rFonts w:ascii="Century Gothic" w:hAnsi="Century Gothic" w:cs="Tahoma"/>
          <w:b/>
          <w:sz w:val="22"/>
          <w:szCs w:val="22"/>
        </w:rPr>
        <w:t>CES FAITS EXPOSES</w:t>
      </w:r>
      <w:r w:rsidRPr="00362E69">
        <w:rPr>
          <w:rFonts w:ascii="Century Gothic" w:hAnsi="Century Gothic" w:cs="Tahoma"/>
          <w:sz w:val="22"/>
          <w:szCs w:val="22"/>
        </w:rPr>
        <w:t> : Le</w:t>
      </w:r>
      <w:r w:rsidR="0033702B">
        <w:rPr>
          <w:rFonts w:ascii="Century Gothic" w:hAnsi="Century Gothic" w:cs="Tahoma"/>
          <w:sz w:val="22"/>
          <w:szCs w:val="22"/>
        </w:rPr>
        <w:t>s</w:t>
      </w:r>
      <w:r w:rsidR="00BC3011" w:rsidRPr="00456560">
        <w:rPr>
          <w:rFonts w:ascii="Century Gothic" w:hAnsi="Century Gothic" w:cs="Tahoma"/>
          <w:sz w:val="22"/>
          <w:szCs w:val="22"/>
        </w:rPr>
        <w:t xml:space="preserve"> R</w:t>
      </w:r>
      <w:r w:rsidR="0033702B" w:rsidRPr="00456560">
        <w:rPr>
          <w:rFonts w:ascii="Century Gothic" w:hAnsi="Century Gothic" w:cs="Tahoma"/>
          <w:sz w:val="22"/>
          <w:szCs w:val="22"/>
        </w:rPr>
        <w:t>equérant</w:t>
      </w:r>
      <w:r w:rsidR="00CC53F7" w:rsidRPr="00456560">
        <w:rPr>
          <w:rFonts w:ascii="Century Gothic" w:hAnsi="Century Gothic" w:cs="Tahoma"/>
          <w:sz w:val="22"/>
          <w:szCs w:val="22"/>
        </w:rPr>
        <w:t>s</w:t>
      </w:r>
      <w:r w:rsidR="0033702B" w:rsidRPr="00456560">
        <w:rPr>
          <w:rFonts w:ascii="Century Gothic" w:hAnsi="Century Gothic" w:cs="Tahoma"/>
          <w:sz w:val="22"/>
          <w:szCs w:val="22"/>
        </w:rPr>
        <w:t>, ès-qualités, ont</w:t>
      </w:r>
      <w:r w:rsidR="00D47047" w:rsidRPr="00456560">
        <w:rPr>
          <w:rFonts w:ascii="Century Gothic" w:hAnsi="Century Gothic" w:cs="Tahoma"/>
          <w:sz w:val="22"/>
          <w:szCs w:val="22"/>
        </w:rPr>
        <w:t xml:space="preserve">, par ces présentes, déclaré, </w:t>
      </w:r>
      <w:r w:rsidR="00767A40" w:rsidRPr="00456560">
        <w:rPr>
          <w:rFonts w:ascii="Century Gothic" w:hAnsi="Century Gothic"/>
          <w:sz w:val="22"/>
          <w:szCs w:val="22"/>
        </w:rPr>
        <w:t>q</w:t>
      </w:r>
      <w:r w:rsidR="00767A40" w:rsidRPr="00456560">
        <w:rPr>
          <w:rFonts w:ascii="Century Gothic" w:hAnsi="Century Gothic" w:cs="Tahoma"/>
          <w:sz w:val="22"/>
          <w:szCs w:val="22"/>
        </w:rPr>
        <w:t xml:space="preserve">ue </w:t>
      </w:r>
      <w:r w:rsidR="00D47047" w:rsidRPr="00456560">
        <w:rPr>
          <w:rFonts w:ascii="Century Gothic" w:hAnsi="Century Gothic" w:cs="Tahoma"/>
          <w:sz w:val="22"/>
          <w:szCs w:val="22"/>
        </w:rPr>
        <w:t xml:space="preserve">les </w:t>
      </w:r>
      <w:r w:rsidR="00064908">
        <w:rPr>
          <w:rFonts w:ascii="Century Gothic" w:hAnsi="Century Gothic"/>
          <w:b/>
          <w:sz w:val="22"/>
          <w:szCs w:val="22"/>
        </w:rPr>
        <w:t>………</w:t>
      </w:r>
      <w:r w:rsidR="009F0F59" w:rsidRPr="00456560">
        <w:rPr>
          <w:rFonts w:ascii="Century Gothic" w:hAnsi="Century Gothic"/>
          <w:b/>
          <w:sz w:val="22"/>
          <w:szCs w:val="22"/>
        </w:rPr>
        <w:t xml:space="preserve"> (</w:t>
      </w:r>
      <w:r w:rsidR="00064908">
        <w:rPr>
          <w:rFonts w:ascii="Century Gothic" w:hAnsi="Century Gothic"/>
          <w:b/>
          <w:sz w:val="22"/>
          <w:szCs w:val="22"/>
        </w:rPr>
        <w:t>………..</w:t>
      </w:r>
      <w:r w:rsidR="009F0F59" w:rsidRPr="00456560">
        <w:rPr>
          <w:rFonts w:ascii="Century Gothic" w:hAnsi="Century Gothic"/>
          <w:b/>
          <w:sz w:val="22"/>
          <w:szCs w:val="22"/>
        </w:rPr>
        <w:t xml:space="preserve">) actions </w:t>
      </w:r>
      <w:r w:rsidR="009F0F59" w:rsidRPr="00456560">
        <w:rPr>
          <w:rFonts w:ascii="Century Gothic" w:hAnsi="Century Gothic"/>
          <w:sz w:val="22"/>
          <w:szCs w:val="22"/>
        </w:rPr>
        <w:t xml:space="preserve">de </w:t>
      </w:r>
      <w:r w:rsidR="00064908">
        <w:rPr>
          <w:rFonts w:ascii="Century Gothic" w:hAnsi="Century Gothic"/>
          <w:b/>
          <w:sz w:val="22"/>
          <w:szCs w:val="22"/>
        </w:rPr>
        <w:t>…………</w:t>
      </w:r>
      <w:r w:rsidR="009F0F59" w:rsidRPr="00456560">
        <w:rPr>
          <w:rFonts w:ascii="Century Gothic" w:hAnsi="Century Gothic"/>
          <w:b/>
          <w:sz w:val="22"/>
          <w:szCs w:val="22"/>
        </w:rPr>
        <w:t xml:space="preserve"> (</w:t>
      </w:r>
      <w:r w:rsidR="00064908">
        <w:rPr>
          <w:rFonts w:ascii="Century Gothic" w:hAnsi="Century Gothic"/>
          <w:b/>
          <w:sz w:val="22"/>
          <w:szCs w:val="22"/>
        </w:rPr>
        <w:t>……..</w:t>
      </w:r>
      <w:r w:rsidR="009F0F59" w:rsidRPr="00456560">
        <w:rPr>
          <w:rFonts w:ascii="Century Gothic" w:hAnsi="Century Gothic"/>
          <w:b/>
          <w:sz w:val="22"/>
          <w:szCs w:val="22"/>
        </w:rPr>
        <w:t>)</w:t>
      </w:r>
      <w:r w:rsidR="00635CBD" w:rsidRPr="00456560">
        <w:rPr>
          <w:rFonts w:ascii="Century Gothic" w:hAnsi="Century Gothic"/>
          <w:b/>
          <w:sz w:val="22"/>
          <w:szCs w:val="22"/>
        </w:rPr>
        <w:t xml:space="preserve"> Francs Guinéens</w:t>
      </w:r>
      <w:r w:rsidR="00635CBD" w:rsidRPr="00456560">
        <w:rPr>
          <w:rFonts w:ascii="Century Gothic" w:hAnsi="Century Gothic"/>
          <w:sz w:val="22"/>
          <w:szCs w:val="22"/>
        </w:rPr>
        <w:t xml:space="preserve"> chacune</w:t>
      </w:r>
      <w:r w:rsidR="00767A40" w:rsidRPr="00456560">
        <w:rPr>
          <w:rFonts w:ascii="Century Gothic" w:hAnsi="Century Gothic" w:cs="Tahoma"/>
          <w:sz w:val="22"/>
          <w:szCs w:val="22"/>
        </w:rPr>
        <w:t>, formant le capital de la S</w:t>
      </w:r>
      <w:r w:rsidR="00D47047" w:rsidRPr="00456560">
        <w:rPr>
          <w:rFonts w:ascii="Century Gothic" w:hAnsi="Century Gothic" w:cs="Tahoma"/>
          <w:sz w:val="22"/>
          <w:szCs w:val="22"/>
        </w:rPr>
        <w:t xml:space="preserve">ociété, qui étaient à souscrire et à libérer en numéraire, ont toutes été entièrement souscrites et libérées à concurrence de la totalité de leur valeur nominale par </w:t>
      </w:r>
      <w:r w:rsidR="00064908">
        <w:rPr>
          <w:rFonts w:ascii="Century Gothic" w:hAnsi="Century Gothic" w:cs="Tahoma"/>
          <w:b/>
          <w:sz w:val="22"/>
          <w:szCs w:val="22"/>
        </w:rPr>
        <w:t>……………..</w:t>
      </w:r>
      <w:r w:rsidR="00D47047" w:rsidRPr="00456560">
        <w:rPr>
          <w:rFonts w:ascii="Century Gothic" w:hAnsi="Century Gothic" w:cs="Tahoma"/>
          <w:b/>
          <w:sz w:val="22"/>
          <w:szCs w:val="22"/>
        </w:rPr>
        <w:t xml:space="preserve"> personne</w:t>
      </w:r>
      <w:r w:rsidR="00073596" w:rsidRPr="00456560">
        <w:rPr>
          <w:rFonts w:ascii="Century Gothic" w:hAnsi="Century Gothic" w:cs="Tahoma"/>
          <w:b/>
          <w:sz w:val="22"/>
          <w:szCs w:val="22"/>
        </w:rPr>
        <w:t>s</w:t>
      </w:r>
      <w:r w:rsidR="00C53436" w:rsidRPr="00456560">
        <w:rPr>
          <w:rFonts w:ascii="Century Gothic" w:hAnsi="Century Gothic" w:cs="Tahoma"/>
          <w:b/>
          <w:sz w:val="22"/>
          <w:szCs w:val="22"/>
        </w:rPr>
        <w:t xml:space="preserve"> </w:t>
      </w:r>
      <w:r w:rsidR="009F0F59" w:rsidRPr="00456560">
        <w:rPr>
          <w:rFonts w:ascii="Century Gothic" w:hAnsi="Century Gothic" w:cs="Tahoma"/>
          <w:b/>
          <w:sz w:val="22"/>
          <w:szCs w:val="22"/>
        </w:rPr>
        <w:t>physiques</w:t>
      </w:r>
      <w:r w:rsidR="00D47047" w:rsidRPr="00456560">
        <w:rPr>
          <w:rFonts w:ascii="Century Gothic" w:hAnsi="Century Gothic" w:cs="Tahoma"/>
          <w:sz w:val="22"/>
          <w:szCs w:val="22"/>
        </w:rPr>
        <w:t>, en numéraire.</w:t>
      </w:r>
    </w:p>
    <w:p w14:paraId="1C1A7D05" w14:textId="77777777" w:rsidR="00D47047" w:rsidRPr="00456560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14:paraId="3F3AD7CC" w14:textId="41D374A7" w:rsidR="00A55AA8" w:rsidRPr="00064908" w:rsidRDefault="00D47047" w:rsidP="00064908">
      <w:pPr>
        <w:widowControl w:val="0"/>
        <w:ind w:firstLine="567"/>
        <w:rPr>
          <w:rFonts w:ascii="Century Gothic" w:hAnsi="Century Gothic"/>
          <w:b/>
        </w:rPr>
      </w:pPr>
      <w:r w:rsidRPr="00456560">
        <w:rPr>
          <w:rFonts w:ascii="Century Gothic" w:hAnsi="Century Gothic" w:cs="Tahoma"/>
          <w:sz w:val="22"/>
          <w:szCs w:val="22"/>
        </w:rPr>
        <w:t xml:space="preserve">Qu’il a été versé la somme </w:t>
      </w:r>
      <w:r w:rsidR="00064908">
        <w:rPr>
          <w:rFonts w:ascii="Century Gothic" w:hAnsi="Century Gothic"/>
          <w:b/>
        </w:rPr>
        <w:t>………</w:t>
      </w:r>
      <w:r w:rsidR="00557355" w:rsidRPr="00C077F2">
        <w:rPr>
          <w:rFonts w:ascii="Century Gothic" w:hAnsi="Century Gothic"/>
          <w:b/>
        </w:rPr>
        <w:t>(</w:t>
      </w:r>
      <w:r w:rsidR="00064908">
        <w:rPr>
          <w:rFonts w:ascii="Century Gothic" w:hAnsi="Century Gothic"/>
          <w:b/>
        </w:rPr>
        <w:t>…………..</w:t>
      </w:r>
      <w:r w:rsidR="00557355" w:rsidRPr="00C077F2">
        <w:rPr>
          <w:rFonts w:ascii="Century Gothic" w:hAnsi="Century Gothic"/>
          <w:b/>
        </w:rPr>
        <w:t>)</w:t>
      </w:r>
      <w:r w:rsidR="00557355" w:rsidRPr="006C04D0">
        <w:rPr>
          <w:rFonts w:ascii="Century Gothic" w:hAnsi="Century Gothic" w:cs="Tahoma"/>
        </w:rPr>
        <w:t xml:space="preserve"> </w:t>
      </w:r>
      <w:r w:rsidRPr="00456560">
        <w:rPr>
          <w:rFonts w:ascii="Century Gothic" w:hAnsi="Century Gothic"/>
          <w:sz w:val="22"/>
          <w:szCs w:val="22"/>
        </w:rPr>
        <w:t xml:space="preserve">de </w:t>
      </w:r>
      <w:r w:rsidR="00B130A4" w:rsidRPr="00456560">
        <w:rPr>
          <w:rFonts w:ascii="Century Gothic" w:hAnsi="Century Gothic"/>
          <w:b/>
          <w:sz w:val="22"/>
          <w:szCs w:val="22"/>
        </w:rPr>
        <w:t>Francs Guinéens</w:t>
      </w:r>
      <w:r w:rsidRPr="00456560">
        <w:rPr>
          <w:rFonts w:ascii="Century Gothic" w:hAnsi="Century Gothic" w:cs="Tahoma"/>
          <w:sz w:val="22"/>
          <w:szCs w:val="22"/>
        </w:rPr>
        <w:t xml:space="preserve">, correspondant à la totalité de la valeur nominale des actions souscrites, </w:t>
      </w:r>
      <w:r w:rsidRPr="00456560">
        <w:rPr>
          <w:rFonts w:ascii="Century Gothic" w:hAnsi="Century Gothic"/>
          <w:bCs/>
          <w:sz w:val="22"/>
          <w:szCs w:val="22"/>
        </w:rPr>
        <w:t xml:space="preserve">et régulièrement déposée </w:t>
      </w:r>
      <w:r w:rsidR="00BC3011" w:rsidRPr="00456560">
        <w:rPr>
          <w:rFonts w:ascii="Century Gothic" w:hAnsi="Century Gothic"/>
          <w:bCs/>
          <w:sz w:val="22"/>
          <w:szCs w:val="22"/>
        </w:rPr>
        <w:t>à la Comptabilité de Maître Ayelama BAH, Notaire soussignée</w:t>
      </w:r>
      <w:r w:rsidR="00BC3011" w:rsidRPr="00456560">
        <w:rPr>
          <w:rFonts w:ascii="Century Gothic" w:hAnsi="Century Gothic" w:cs="Tahoma"/>
          <w:sz w:val="22"/>
          <w:szCs w:val="22"/>
        </w:rPr>
        <w:t xml:space="preserve">, </w:t>
      </w:r>
      <w:r w:rsidRPr="00456560">
        <w:rPr>
          <w:rFonts w:ascii="Century Gothic" w:hAnsi="Century Gothic" w:cs="Tahoma"/>
          <w:sz w:val="22"/>
          <w:szCs w:val="22"/>
        </w:rPr>
        <w:t>au nom de la société en formation</w:t>
      </w:r>
      <w:r w:rsidR="00B57BEA" w:rsidRPr="00456560">
        <w:rPr>
          <w:rFonts w:ascii="Century Gothic" w:hAnsi="Century Gothic" w:cs="Tahoma"/>
          <w:sz w:val="22"/>
          <w:szCs w:val="22"/>
        </w:rPr>
        <w:t xml:space="preserve"> </w:t>
      </w:r>
      <w:r w:rsidR="00064908">
        <w:rPr>
          <w:rFonts w:ascii="Century Gothic" w:hAnsi="Century Gothic" w:cs="Tahoma"/>
          <w:b/>
          <w:bCs/>
          <w:sz w:val="22"/>
          <w:szCs w:val="22"/>
        </w:rPr>
        <w:t>…………</w:t>
      </w:r>
      <w:r w:rsidR="0033702B" w:rsidRPr="00456560">
        <w:rPr>
          <w:rFonts w:ascii="Century Gothic" w:hAnsi="Century Gothic"/>
          <w:b/>
          <w:sz w:val="22"/>
          <w:szCs w:val="22"/>
        </w:rPr>
        <w:t>-SAS</w:t>
      </w:r>
      <w:r w:rsidR="00B57BEA" w:rsidRPr="00456560">
        <w:rPr>
          <w:rFonts w:ascii="Century Gothic" w:hAnsi="Century Gothic"/>
          <w:sz w:val="22"/>
          <w:szCs w:val="22"/>
        </w:rPr>
        <w:t>.</w:t>
      </w:r>
    </w:p>
    <w:p w14:paraId="78285A23" w14:textId="77777777" w:rsidR="00073596" w:rsidRPr="00557355" w:rsidRDefault="00073596" w:rsidP="0033702B">
      <w:pPr>
        <w:widowControl w:val="0"/>
        <w:ind w:firstLine="567"/>
        <w:rPr>
          <w:rFonts w:ascii="Century Gothic" w:hAnsi="Century Gothic"/>
          <w:sz w:val="16"/>
          <w:szCs w:val="16"/>
        </w:rPr>
      </w:pPr>
    </w:p>
    <w:p w14:paraId="4F7582AD" w14:textId="77777777" w:rsidR="00D47047" w:rsidRPr="00456560" w:rsidRDefault="00D47047" w:rsidP="0033702B">
      <w:pPr>
        <w:keepLines w:val="0"/>
        <w:widowControl w:val="0"/>
        <w:ind w:firstLine="567"/>
        <w:jc w:val="center"/>
        <w:rPr>
          <w:rFonts w:ascii="Century Gothic" w:hAnsi="Century Gothic"/>
          <w:b/>
          <w:sz w:val="22"/>
          <w:szCs w:val="22"/>
          <w:u w:val="single"/>
        </w:rPr>
      </w:pPr>
      <w:bookmarkStart w:id="2" w:name="pP1SAD7r1"/>
      <w:r w:rsidRPr="00456560">
        <w:rPr>
          <w:rFonts w:ascii="Century Gothic" w:hAnsi="Century Gothic"/>
          <w:b/>
          <w:sz w:val="22"/>
          <w:szCs w:val="22"/>
          <w:u w:val="single"/>
        </w:rPr>
        <w:t>MENTION</w:t>
      </w:r>
    </w:p>
    <w:p w14:paraId="6A231152" w14:textId="77777777" w:rsidR="0055544B" w:rsidRPr="00557355" w:rsidRDefault="0055544B" w:rsidP="00F650D8">
      <w:pPr>
        <w:keepLines w:val="0"/>
        <w:widowControl w:val="0"/>
        <w:ind w:firstLine="567"/>
        <w:rPr>
          <w:rFonts w:ascii="Century Gothic" w:hAnsi="Century Gothic" w:cs="Tahoma"/>
          <w:sz w:val="16"/>
          <w:szCs w:val="16"/>
        </w:rPr>
      </w:pPr>
    </w:p>
    <w:p w14:paraId="5E5C54E6" w14:textId="77777777" w:rsidR="00D47047" w:rsidRPr="00456560" w:rsidRDefault="00D47047" w:rsidP="00F650D8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456560">
        <w:rPr>
          <w:rFonts w:ascii="Century Gothic" w:hAnsi="Century Gothic" w:cs="Tahoma"/>
          <w:sz w:val="22"/>
          <w:szCs w:val="22"/>
        </w:rPr>
        <w:t>Mention</w:t>
      </w:r>
      <w:r w:rsidRPr="00456560">
        <w:rPr>
          <w:rFonts w:ascii="Century Gothic" w:hAnsi="Century Gothic"/>
          <w:sz w:val="22"/>
          <w:szCs w:val="22"/>
        </w:rPr>
        <w:t xml:space="preserve"> des présentes est consentie partout où besoin sera.</w:t>
      </w:r>
    </w:p>
    <w:p w14:paraId="1731DACB" w14:textId="77777777" w:rsidR="00D47047" w:rsidRPr="00456560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14:paraId="6EA34C0D" w14:textId="77777777" w:rsidR="00D47047" w:rsidRPr="00456560" w:rsidRDefault="00D47047" w:rsidP="007F563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456560">
        <w:rPr>
          <w:rFonts w:ascii="Century Gothic" w:hAnsi="Century Gothic"/>
          <w:b/>
          <w:sz w:val="22"/>
          <w:szCs w:val="22"/>
          <w:u w:val="single"/>
        </w:rPr>
        <w:t>FORMALITES</w:t>
      </w:r>
    </w:p>
    <w:p w14:paraId="09A9724E" w14:textId="77777777" w:rsidR="00D47047" w:rsidRPr="002C55E9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16"/>
        </w:rPr>
      </w:pPr>
    </w:p>
    <w:p w14:paraId="4492DD3F" w14:textId="77777777" w:rsidR="00D47047" w:rsidRPr="00456560" w:rsidRDefault="00D47047" w:rsidP="00F650D8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456560">
        <w:rPr>
          <w:rFonts w:ascii="Century Gothic" w:hAnsi="Century Gothic"/>
          <w:sz w:val="22"/>
          <w:szCs w:val="22"/>
        </w:rPr>
        <w:t>Pour les formalités requises par les présentes, tous pouvoirs sont donnés au porteur d'un extrait ou d'une expédition du présent acte.</w:t>
      </w:r>
    </w:p>
    <w:p w14:paraId="513E9B98" w14:textId="77777777" w:rsidR="0055544B" w:rsidRPr="002C55E9" w:rsidRDefault="0055544B" w:rsidP="007F5639">
      <w:pPr>
        <w:keepLines w:val="0"/>
        <w:widowControl w:val="0"/>
        <w:jc w:val="center"/>
        <w:rPr>
          <w:rFonts w:ascii="Century Gothic" w:hAnsi="Century Gothic"/>
          <w:b/>
          <w:sz w:val="16"/>
          <w:szCs w:val="16"/>
          <w:u w:val="single"/>
        </w:rPr>
      </w:pPr>
    </w:p>
    <w:p w14:paraId="69E3EAA9" w14:textId="77777777" w:rsidR="00D47047" w:rsidRPr="00456560" w:rsidRDefault="00D47047" w:rsidP="007F563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456560">
        <w:rPr>
          <w:rFonts w:ascii="Century Gothic" w:hAnsi="Century Gothic"/>
          <w:b/>
          <w:sz w:val="22"/>
          <w:szCs w:val="22"/>
          <w:u w:val="single"/>
        </w:rPr>
        <w:t>FRAIS</w:t>
      </w:r>
    </w:p>
    <w:p w14:paraId="67AE4A6E" w14:textId="77777777" w:rsidR="00D47047" w:rsidRPr="002C55E9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16"/>
        </w:rPr>
      </w:pPr>
    </w:p>
    <w:p w14:paraId="4F16A752" w14:textId="539DC2F1" w:rsidR="00D41DE6" w:rsidRPr="00557355" w:rsidRDefault="00D47047" w:rsidP="00557355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456560">
        <w:rPr>
          <w:rFonts w:ascii="Century Gothic" w:hAnsi="Century Gothic"/>
          <w:sz w:val="22"/>
          <w:szCs w:val="22"/>
        </w:rPr>
        <w:t>Tous les frais, droits et honoraires des présentes seront supportés par la société qui s'y oblige.</w:t>
      </w:r>
      <w:bookmarkStart w:id="3" w:name="pPYDTACTr1"/>
      <w:bookmarkEnd w:id="2"/>
    </w:p>
    <w:p w14:paraId="1E13154C" w14:textId="78CF9867" w:rsidR="00D47047" w:rsidRPr="00362E69" w:rsidRDefault="00D47047" w:rsidP="003C1F6B">
      <w:pPr>
        <w:keepLines w:val="0"/>
        <w:widowControl w:val="0"/>
        <w:ind w:firstLine="567"/>
        <w:jc w:val="right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  <w:r w:rsidRPr="00362E69">
        <w:rPr>
          <w:rFonts w:ascii="Century Gothic" w:hAnsi="Century Gothic"/>
          <w:b/>
          <w:bCs/>
          <w:sz w:val="22"/>
          <w:szCs w:val="22"/>
          <w:u w:val="single"/>
        </w:rPr>
        <w:t xml:space="preserve">DONT ACTE EN MINUTE SUR </w:t>
      </w:r>
      <w:r w:rsidR="00F7191B">
        <w:rPr>
          <w:rFonts w:ascii="Century Gothic" w:hAnsi="Century Gothic"/>
          <w:b/>
          <w:bCs/>
          <w:sz w:val="22"/>
          <w:szCs w:val="22"/>
          <w:u w:val="single"/>
        </w:rPr>
        <w:t>TROIS</w:t>
      </w:r>
      <w:r w:rsidR="007F1EA8" w:rsidRPr="00362E69">
        <w:rPr>
          <w:rFonts w:ascii="Century Gothic" w:hAnsi="Century Gothic"/>
          <w:b/>
          <w:bCs/>
          <w:sz w:val="22"/>
          <w:szCs w:val="22"/>
          <w:u w:val="single"/>
        </w:rPr>
        <w:t xml:space="preserve"> </w:t>
      </w:r>
      <w:r w:rsidRPr="00362E69">
        <w:rPr>
          <w:rFonts w:ascii="Century Gothic" w:hAnsi="Century Gothic"/>
          <w:b/>
          <w:bCs/>
          <w:sz w:val="22"/>
          <w:szCs w:val="22"/>
          <w:u w:val="single"/>
        </w:rPr>
        <w:t>(0</w:t>
      </w:r>
      <w:r w:rsidR="00F7191B">
        <w:rPr>
          <w:rFonts w:ascii="Century Gothic" w:hAnsi="Century Gothic"/>
          <w:b/>
          <w:bCs/>
          <w:sz w:val="22"/>
          <w:szCs w:val="22"/>
          <w:u w:val="single"/>
        </w:rPr>
        <w:t>3</w:t>
      </w:r>
      <w:r w:rsidRPr="00362E69">
        <w:rPr>
          <w:rFonts w:ascii="Century Gothic" w:hAnsi="Century Gothic"/>
          <w:b/>
          <w:bCs/>
          <w:sz w:val="22"/>
          <w:szCs w:val="22"/>
          <w:u w:val="single"/>
        </w:rPr>
        <w:t>) PAGES</w:t>
      </w:r>
    </w:p>
    <w:p w14:paraId="5D24C160" w14:textId="77777777" w:rsidR="00F650D8" w:rsidRPr="00362E69" w:rsidRDefault="00F650D8" w:rsidP="00F650D8">
      <w:pPr>
        <w:keepLines w:val="0"/>
        <w:widowControl w:val="0"/>
        <w:ind w:firstLine="567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</w:p>
    <w:p w14:paraId="661B65A0" w14:textId="77777777" w:rsidR="00D47047" w:rsidRPr="00362E69" w:rsidRDefault="00D47047" w:rsidP="007F1EA8">
      <w:pPr>
        <w:keepLines w:val="0"/>
        <w:widowControl w:val="0"/>
        <w:ind w:firstLine="708"/>
        <w:rPr>
          <w:rFonts w:ascii="Century Gothic" w:hAnsi="Century Gothic" w:cs="Tahoma"/>
          <w:b/>
          <w:sz w:val="22"/>
          <w:szCs w:val="22"/>
          <w:u w:val="single"/>
        </w:rPr>
      </w:pPr>
      <w:r w:rsidRPr="00362E69">
        <w:rPr>
          <w:rFonts w:ascii="Century Gothic" w:hAnsi="Century Gothic" w:cs="Tahoma"/>
          <w:b/>
          <w:sz w:val="22"/>
          <w:szCs w:val="22"/>
          <w:u w:val="single"/>
        </w:rPr>
        <w:t>Comprenant</w:t>
      </w:r>
      <w:r w:rsidRPr="00362E69">
        <w:rPr>
          <w:rFonts w:ascii="Century Gothic" w:hAnsi="Century Gothic" w:cs="Tahoma"/>
          <w:b/>
          <w:bCs/>
          <w:sz w:val="22"/>
          <w:szCs w:val="22"/>
          <w:u w:val="single"/>
        </w:rPr>
        <w:t> :</w:t>
      </w:r>
      <w:r w:rsidRPr="00362E69">
        <w:rPr>
          <w:rFonts w:ascii="Century Gothic" w:hAnsi="Century Gothic" w:cs="Tahoma"/>
          <w:bCs/>
          <w:sz w:val="22"/>
          <w:szCs w:val="22"/>
        </w:rPr>
        <w:tab/>
      </w:r>
      <w:r w:rsidRPr="00362E69">
        <w:rPr>
          <w:rFonts w:ascii="Century Gothic" w:hAnsi="Century Gothic" w:cs="Tahoma"/>
          <w:bCs/>
          <w:sz w:val="22"/>
          <w:szCs w:val="22"/>
        </w:rPr>
        <w:tab/>
      </w:r>
      <w:r w:rsidRPr="00362E69">
        <w:rPr>
          <w:rFonts w:ascii="Century Gothic" w:hAnsi="Century Gothic" w:cs="Tahoma"/>
          <w:bCs/>
          <w:sz w:val="22"/>
          <w:szCs w:val="22"/>
        </w:rPr>
        <w:tab/>
      </w:r>
      <w:r w:rsidRPr="00362E69">
        <w:rPr>
          <w:rFonts w:ascii="Century Gothic" w:hAnsi="Century Gothic" w:cs="Tahoma"/>
          <w:bCs/>
          <w:sz w:val="22"/>
          <w:szCs w:val="22"/>
        </w:rPr>
        <w:tab/>
      </w:r>
      <w:r w:rsidRPr="00362E69">
        <w:rPr>
          <w:rFonts w:ascii="Century Gothic" w:hAnsi="Century Gothic" w:cs="Tahoma"/>
          <w:bCs/>
          <w:sz w:val="22"/>
          <w:szCs w:val="22"/>
        </w:rPr>
        <w:tab/>
      </w:r>
      <w:r w:rsidRPr="00362E69">
        <w:rPr>
          <w:rFonts w:ascii="Century Gothic" w:hAnsi="Century Gothic" w:cs="Tahoma"/>
          <w:bCs/>
          <w:sz w:val="22"/>
          <w:szCs w:val="22"/>
        </w:rPr>
        <w:tab/>
      </w:r>
      <w:r w:rsidRPr="00362E69">
        <w:rPr>
          <w:rFonts w:ascii="Century Gothic" w:hAnsi="Century Gothic" w:cs="Tahoma"/>
          <w:b/>
          <w:sz w:val="22"/>
          <w:szCs w:val="22"/>
          <w:u w:val="single"/>
        </w:rPr>
        <w:t>Paraphes :</w:t>
      </w:r>
    </w:p>
    <w:bookmarkEnd w:id="3"/>
    <w:p w14:paraId="44169E97" w14:textId="77777777" w:rsidR="00D47047" w:rsidRPr="00362E69" w:rsidRDefault="00D47047" w:rsidP="00F650D8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 w:rsidRPr="00362E69">
        <w:rPr>
          <w:rFonts w:ascii="Century Gothic" w:hAnsi="Century Gothic" w:cs="Tahoma"/>
          <w:bCs/>
          <w:sz w:val="22"/>
          <w:szCs w:val="22"/>
        </w:rPr>
        <w:t>- Renvoi  approuvé :</w:t>
      </w:r>
    </w:p>
    <w:p w14:paraId="32CEDD2D" w14:textId="77777777" w:rsidR="00D47047" w:rsidRPr="00362E69" w:rsidRDefault="00D47047" w:rsidP="00F650D8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 w:rsidRPr="00362E69">
        <w:rPr>
          <w:rFonts w:ascii="Century Gothic" w:hAnsi="Century Gothic" w:cs="Tahoma"/>
          <w:bCs/>
          <w:sz w:val="22"/>
          <w:szCs w:val="22"/>
        </w:rPr>
        <w:t>- Ligne entière  rayée :</w:t>
      </w:r>
    </w:p>
    <w:p w14:paraId="4507C46A" w14:textId="77777777" w:rsidR="00D47047" w:rsidRPr="00362E69" w:rsidRDefault="00D47047" w:rsidP="00F650D8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 w:rsidRPr="00362E69">
        <w:rPr>
          <w:rFonts w:ascii="Century Gothic" w:hAnsi="Century Gothic" w:cs="Tahoma"/>
          <w:bCs/>
          <w:sz w:val="22"/>
          <w:szCs w:val="22"/>
        </w:rPr>
        <w:t>- Chiffre  rayé  nul :</w:t>
      </w:r>
    </w:p>
    <w:p w14:paraId="6375F58B" w14:textId="5163A787" w:rsidR="00D47047" w:rsidRDefault="00D47047" w:rsidP="006F15F0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 w:rsidRPr="00362E69">
        <w:rPr>
          <w:rFonts w:ascii="Century Gothic" w:hAnsi="Century Gothic" w:cs="Tahoma"/>
          <w:bCs/>
          <w:sz w:val="22"/>
          <w:szCs w:val="22"/>
        </w:rPr>
        <w:t>- Mot  nul :</w:t>
      </w:r>
    </w:p>
    <w:p w14:paraId="762AF7D5" w14:textId="77777777" w:rsidR="00F7191B" w:rsidRPr="006F15F0" w:rsidRDefault="00F7191B" w:rsidP="006F15F0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</w:p>
    <w:p w14:paraId="741A6930" w14:textId="3FDD3676" w:rsidR="006119C7" w:rsidRPr="00270034" w:rsidRDefault="00D47047" w:rsidP="00270034">
      <w:pPr>
        <w:keepLines w:val="0"/>
        <w:widowControl w:val="0"/>
        <w:ind w:firstLine="567"/>
        <w:rPr>
          <w:rFonts w:ascii="Century Gothic" w:hAnsi="Century Gothic" w:cs="Arial"/>
          <w:sz w:val="22"/>
          <w:szCs w:val="22"/>
        </w:rPr>
      </w:pPr>
      <w:r w:rsidRPr="00362E69">
        <w:rPr>
          <w:rFonts w:ascii="Century Gothic" w:hAnsi="Century Gothic" w:cs="Arial"/>
          <w:sz w:val="22"/>
          <w:szCs w:val="22"/>
        </w:rPr>
        <w:t xml:space="preserve">Et </w:t>
      </w:r>
      <w:r w:rsidRPr="00362E69">
        <w:rPr>
          <w:rFonts w:ascii="Century Gothic" w:hAnsi="Century Gothic"/>
          <w:sz w:val="22"/>
          <w:szCs w:val="22"/>
        </w:rPr>
        <w:t>après</w:t>
      </w:r>
      <w:r w:rsidRPr="00362E69">
        <w:rPr>
          <w:rFonts w:ascii="Century Gothic" w:hAnsi="Century Gothic" w:cs="Arial"/>
          <w:sz w:val="22"/>
          <w:szCs w:val="22"/>
        </w:rPr>
        <w:t xml:space="preserve"> que lecture l</w:t>
      </w:r>
      <w:r w:rsidR="006F15F0">
        <w:rPr>
          <w:rFonts w:ascii="Century Gothic" w:hAnsi="Century Gothic" w:cs="Arial"/>
          <w:sz w:val="22"/>
          <w:szCs w:val="22"/>
        </w:rPr>
        <w:t>eur</w:t>
      </w:r>
      <w:r w:rsidRPr="00362E69">
        <w:rPr>
          <w:rFonts w:ascii="Century Gothic" w:hAnsi="Century Gothic" w:cs="Arial"/>
          <w:sz w:val="22"/>
          <w:szCs w:val="22"/>
        </w:rPr>
        <w:t xml:space="preserve"> en a été donnée, </w:t>
      </w:r>
      <w:bookmarkStart w:id="4" w:name="Texte14"/>
      <w:r w:rsidR="0033702B">
        <w:rPr>
          <w:rFonts w:ascii="Century Gothic" w:hAnsi="Century Gothic" w:cs="Arial"/>
          <w:noProof/>
          <w:sz w:val="22"/>
          <w:szCs w:val="22"/>
        </w:rPr>
        <w:t>les</w:t>
      </w:r>
      <w:r w:rsidRPr="00362E69">
        <w:rPr>
          <w:rFonts w:ascii="Century Gothic" w:hAnsi="Century Gothic" w:cs="Arial"/>
          <w:noProof/>
          <w:sz w:val="22"/>
          <w:szCs w:val="22"/>
        </w:rPr>
        <w:t xml:space="preserve"> requérant</w:t>
      </w:r>
      <w:bookmarkEnd w:id="4"/>
      <w:r w:rsidR="006F15F0">
        <w:rPr>
          <w:rFonts w:ascii="Century Gothic" w:hAnsi="Century Gothic" w:cs="Arial"/>
          <w:noProof/>
          <w:sz w:val="22"/>
          <w:szCs w:val="22"/>
        </w:rPr>
        <w:t>s</w:t>
      </w:r>
      <w:r w:rsidRPr="00362E69">
        <w:rPr>
          <w:rFonts w:ascii="Century Gothic" w:hAnsi="Century Gothic" w:cs="Arial"/>
          <w:sz w:val="22"/>
          <w:szCs w:val="22"/>
        </w:rPr>
        <w:t xml:space="preserve">, ès-qualités, </w:t>
      </w:r>
      <w:r w:rsidR="0033702B">
        <w:rPr>
          <w:rFonts w:ascii="Century Gothic" w:hAnsi="Century Gothic" w:cs="Arial"/>
          <w:sz w:val="22"/>
          <w:szCs w:val="22"/>
        </w:rPr>
        <w:t>ont</w:t>
      </w:r>
      <w:r w:rsidRPr="00362E69">
        <w:rPr>
          <w:rFonts w:ascii="Century Gothic" w:hAnsi="Century Gothic" w:cs="Arial"/>
          <w:sz w:val="22"/>
          <w:szCs w:val="22"/>
        </w:rPr>
        <w:t xml:space="preserve"> certifié </w:t>
      </w:r>
      <w:r w:rsidRPr="00362E69">
        <w:rPr>
          <w:rFonts w:ascii="Century Gothic" w:hAnsi="Century Gothic"/>
          <w:sz w:val="22"/>
          <w:szCs w:val="22"/>
        </w:rPr>
        <w:t>exactes</w:t>
      </w:r>
      <w:r w:rsidRPr="00362E69">
        <w:rPr>
          <w:rFonts w:ascii="Century Gothic" w:hAnsi="Century Gothic" w:cs="Arial"/>
          <w:sz w:val="22"/>
          <w:szCs w:val="22"/>
        </w:rPr>
        <w:t xml:space="preserve"> les déclarations co</w:t>
      </w:r>
      <w:r w:rsidR="0033702B">
        <w:rPr>
          <w:rFonts w:ascii="Century Gothic" w:hAnsi="Century Gothic" w:cs="Arial"/>
          <w:sz w:val="22"/>
          <w:szCs w:val="22"/>
        </w:rPr>
        <w:t xml:space="preserve">ntenues au présent acte, puis </w:t>
      </w:r>
      <w:r w:rsidR="009E6EC9">
        <w:rPr>
          <w:rFonts w:ascii="Century Gothic" w:hAnsi="Century Gothic" w:cs="Arial"/>
          <w:sz w:val="22"/>
          <w:szCs w:val="22"/>
        </w:rPr>
        <w:t>leur</w:t>
      </w:r>
      <w:r w:rsidR="00400358">
        <w:rPr>
          <w:rFonts w:ascii="Century Gothic" w:hAnsi="Century Gothic" w:cs="Arial"/>
          <w:sz w:val="22"/>
          <w:szCs w:val="22"/>
        </w:rPr>
        <w:t xml:space="preserve"> signature</w:t>
      </w:r>
      <w:r w:rsidR="0033702B">
        <w:rPr>
          <w:rFonts w:ascii="Century Gothic" w:hAnsi="Century Gothic" w:cs="Arial"/>
          <w:sz w:val="22"/>
          <w:szCs w:val="22"/>
        </w:rPr>
        <w:t xml:space="preserve"> </w:t>
      </w:r>
      <w:r w:rsidR="00400358">
        <w:rPr>
          <w:rFonts w:ascii="Century Gothic" w:hAnsi="Century Gothic" w:cs="Arial"/>
          <w:sz w:val="22"/>
          <w:szCs w:val="22"/>
        </w:rPr>
        <w:t>a</w:t>
      </w:r>
      <w:r w:rsidRPr="00362E69">
        <w:rPr>
          <w:rFonts w:ascii="Century Gothic" w:hAnsi="Century Gothic" w:cs="Arial"/>
          <w:sz w:val="22"/>
          <w:szCs w:val="22"/>
        </w:rPr>
        <w:t xml:space="preserve"> été recueillie par le Notaire soussigné</w:t>
      </w:r>
      <w:r w:rsidR="00F650D8" w:rsidRPr="00362E69">
        <w:rPr>
          <w:rFonts w:ascii="Century Gothic" w:hAnsi="Century Gothic" w:cs="Arial"/>
          <w:sz w:val="22"/>
          <w:szCs w:val="22"/>
        </w:rPr>
        <w:t>e</w:t>
      </w:r>
      <w:r w:rsidRPr="00362E69">
        <w:rPr>
          <w:rFonts w:ascii="Century Gothic" w:hAnsi="Century Gothic" w:cs="Arial"/>
          <w:sz w:val="22"/>
          <w:szCs w:val="22"/>
        </w:rPr>
        <w:t xml:space="preserve"> qui a elle-même signé le même jour.</w:t>
      </w:r>
      <w:bookmarkStart w:id="5" w:name="_GoBack"/>
      <w:bookmarkEnd w:id="5"/>
    </w:p>
    <w:p w14:paraId="3442525F" w14:textId="77777777" w:rsidR="00D47047" w:rsidRPr="00362E69" w:rsidRDefault="00D47047" w:rsidP="00F650D8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362E69">
        <w:rPr>
          <w:rFonts w:ascii="Century Gothic" w:hAnsi="Century Gothic"/>
          <w:sz w:val="22"/>
          <w:szCs w:val="22"/>
        </w:rPr>
        <w:lastRenderedPageBreak/>
        <w:t>Fait en l’Office Notarial susnommé les jour, mois et an que dessus.</w:t>
      </w:r>
    </w:p>
    <w:p w14:paraId="6F5ECAC5" w14:textId="77777777" w:rsidR="007F5639" w:rsidRPr="00362E69" w:rsidRDefault="007F5639" w:rsidP="00F650D8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4820"/>
      </w:tblGrid>
      <w:tr w:rsidR="00EB7C4C" w:rsidRPr="00057376" w14:paraId="3B13538A" w14:textId="77777777" w:rsidTr="004759E4">
        <w:trPr>
          <w:trHeight w:val="2396"/>
        </w:trPr>
        <w:tc>
          <w:tcPr>
            <w:tcW w:w="4536" w:type="dxa"/>
          </w:tcPr>
          <w:p w14:paraId="6194CE07" w14:textId="77777777" w:rsidR="00EB7C4C" w:rsidRPr="00057376" w:rsidRDefault="00EB7C4C" w:rsidP="004759E4">
            <w:pPr>
              <w:widowControl w:val="0"/>
              <w:jc w:val="center"/>
              <w:rPr>
                <w:rFonts w:ascii="Century Gothic" w:hAnsi="Century Gothic"/>
                <w:b/>
                <w:u w:val="single"/>
              </w:rPr>
            </w:pPr>
            <w:r w:rsidRPr="00057376">
              <w:rPr>
                <w:rFonts w:ascii="Century Gothic" w:hAnsi="Century Gothic"/>
                <w:b/>
                <w:u w:val="single"/>
              </w:rPr>
              <w:t>Les Associés</w:t>
            </w:r>
          </w:p>
          <w:p w14:paraId="1CEBE6ED" w14:textId="77777777" w:rsidR="00EB7C4C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  <w:p w14:paraId="016B9AD1" w14:textId="77777777" w:rsidR="00EB7C4C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  <w:p w14:paraId="796A408B" w14:textId="77777777" w:rsidR="00EB7C4C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  <w:p w14:paraId="7E2D7FFC" w14:textId="77777777" w:rsidR="00EB7C4C" w:rsidRPr="00057376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  <w:p w14:paraId="5A3F2D09" w14:textId="77777777" w:rsidR="00EB7C4C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  <w:p w14:paraId="44AFA848" w14:textId="77777777" w:rsidR="00EB7C4C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  <w:p w14:paraId="21D7AF38" w14:textId="77777777" w:rsidR="00EB7C4C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  <w:p w14:paraId="6D367A72" w14:textId="77777777" w:rsidR="00EB7C4C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  <w:p w14:paraId="67926664" w14:textId="77777777" w:rsidR="00EB7C4C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  <w:p w14:paraId="1A281548" w14:textId="77777777" w:rsidR="00EB7C4C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  <w:p w14:paraId="6A69C1BF" w14:textId="77777777" w:rsidR="00EB7C4C" w:rsidRPr="00057376" w:rsidRDefault="00EB7C4C" w:rsidP="004759E4">
            <w:pPr>
              <w:widowControl w:val="0"/>
              <w:rPr>
                <w:rFonts w:ascii="Century Gothic" w:hAnsi="Century Gothic"/>
                <w:b/>
                <w:u w:val="single"/>
              </w:rPr>
            </w:pPr>
          </w:p>
        </w:tc>
        <w:tc>
          <w:tcPr>
            <w:tcW w:w="4820" w:type="dxa"/>
          </w:tcPr>
          <w:p w14:paraId="763AA462" w14:textId="77777777" w:rsidR="00EB7C4C" w:rsidRDefault="00EB7C4C" w:rsidP="004759E4">
            <w:pPr>
              <w:widowControl w:val="0"/>
              <w:jc w:val="center"/>
              <w:rPr>
                <w:rFonts w:ascii="Century Gothic" w:hAnsi="Century Gothic"/>
                <w:b/>
                <w:u w:val="single"/>
              </w:rPr>
            </w:pPr>
            <w:r w:rsidRPr="00057376">
              <w:rPr>
                <w:rFonts w:ascii="Century Gothic" w:hAnsi="Century Gothic"/>
                <w:b/>
                <w:u w:val="single"/>
              </w:rPr>
              <w:t>Le Notaire</w:t>
            </w:r>
          </w:p>
          <w:p w14:paraId="42C1484D" w14:textId="77777777" w:rsidR="00EB7C4C" w:rsidRPr="00057376" w:rsidRDefault="00EB7C4C" w:rsidP="004759E4">
            <w:pPr>
              <w:widowControl w:val="0"/>
              <w:jc w:val="center"/>
              <w:rPr>
                <w:rFonts w:ascii="Century Gothic" w:hAnsi="Century Gothic"/>
                <w:b/>
                <w:u w:val="single"/>
              </w:rPr>
            </w:pPr>
            <w:r>
              <w:rPr>
                <w:rFonts w:ascii="Century Gothic" w:hAnsi="Century Gothic"/>
                <w:b/>
                <w:u w:val="single"/>
              </w:rPr>
              <w:t>Maître Ayelama BAH</w:t>
            </w:r>
          </w:p>
          <w:p w14:paraId="0BFF7FD4" w14:textId="77777777" w:rsidR="00EB7C4C" w:rsidRPr="00057376" w:rsidRDefault="00EB7C4C" w:rsidP="004759E4">
            <w:pPr>
              <w:widowControl w:val="0"/>
              <w:jc w:val="center"/>
              <w:rPr>
                <w:rFonts w:ascii="Century Gothic" w:hAnsi="Century Gothic"/>
                <w:b/>
                <w:u w:val="single"/>
              </w:rPr>
            </w:pPr>
          </w:p>
          <w:p w14:paraId="63D790ED" w14:textId="77777777" w:rsidR="00EB7C4C" w:rsidRPr="00057376" w:rsidRDefault="00EB7C4C" w:rsidP="004759E4">
            <w:pPr>
              <w:rPr>
                <w:rFonts w:ascii="Century Gothic" w:hAnsi="Century Gothic"/>
              </w:rPr>
            </w:pPr>
          </w:p>
          <w:p w14:paraId="5FDFB4AE" w14:textId="77777777" w:rsidR="00EB7C4C" w:rsidRPr="00057376" w:rsidRDefault="00EB7C4C" w:rsidP="004759E4">
            <w:pPr>
              <w:rPr>
                <w:rFonts w:ascii="Century Gothic" w:hAnsi="Century Gothic"/>
              </w:rPr>
            </w:pPr>
          </w:p>
          <w:p w14:paraId="24235639" w14:textId="77777777" w:rsidR="00EB7C4C" w:rsidRPr="00057376" w:rsidRDefault="00EB7C4C" w:rsidP="004759E4">
            <w:pPr>
              <w:rPr>
                <w:rFonts w:ascii="Century Gothic" w:hAnsi="Century Gothic"/>
              </w:rPr>
            </w:pPr>
          </w:p>
          <w:p w14:paraId="7AAF8878" w14:textId="77777777" w:rsidR="00EB7C4C" w:rsidRPr="00057376" w:rsidRDefault="00EB7C4C" w:rsidP="004759E4">
            <w:pPr>
              <w:rPr>
                <w:rFonts w:ascii="Century Gothic" w:hAnsi="Century Gothic"/>
              </w:rPr>
            </w:pPr>
          </w:p>
        </w:tc>
      </w:tr>
    </w:tbl>
    <w:p w14:paraId="398FD7B8" w14:textId="77777777" w:rsidR="00D80741" w:rsidRDefault="00D80741" w:rsidP="00F650D8">
      <w:pPr>
        <w:rPr>
          <w:rFonts w:ascii="Century Gothic" w:hAnsi="Century Gothic"/>
          <w:sz w:val="22"/>
          <w:szCs w:val="22"/>
        </w:rPr>
      </w:pPr>
    </w:p>
    <w:sectPr w:rsidR="00D80741" w:rsidSect="00270034">
      <w:headerReference w:type="default" r:id="rId8"/>
      <w:pgSz w:w="11906" w:h="16838"/>
      <w:pgMar w:top="1985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E91EA7" w14:textId="77777777" w:rsidR="00832922" w:rsidRDefault="00832922" w:rsidP="00F650D8">
      <w:r>
        <w:separator/>
      </w:r>
    </w:p>
  </w:endnote>
  <w:endnote w:type="continuationSeparator" w:id="0">
    <w:p w14:paraId="3EACDFBE" w14:textId="77777777" w:rsidR="00832922" w:rsidRDefault="00832922" w:rsidP="00F65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A4F5EB" w14:textId="77777777" w:rsidR="00832922" w:rsidRDefault="00832922" w:rsidP="00F650D8">
      <w:r>
        <w:separator/>
      </w:r>
    </w:p>
  </w:footnote>
  <w:footnote w:type="continuationSeparator" w:id="0">
    <w:p w14:paraId="39430CA3" w14:textId="77777777" w:rsidR="00832922" w:rsidRDefault="00832922" w:rsidP="00F65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90664673"/>
      <w:docPartObj>
        <w:docPartGallery w:val="Page Numbers (Top of Page)"/>
        <w:docPartUnique/>
      </w:docPartObj>
    </w:sdtPr>
    <w:sdtEndPr/>
    <w:sdtContent>
      <w:p w14:paraId="7697A72E" w14:textId="34FFB0C7" w:rsidR="00F650D8" w:rsidRDefault="006B492D">
        <w:pPr>
          <w:pStyle w:val="En-tte"/>
          <w:jc w:val="right"/>
        </w:pPr>
        <w:r>
          <w:fldChar w:fldCharType="begin"/>
        </w:r>
        <w:r w:rsidR="00F650D8">
          <w:instrText>PAGE   \* MERGEFORMAT</w:instrText>
        </w:r>
        <w:r>
          <w:fldChar w:fldCharType="separate"/>
        </w:r>
        <w:r w:rsidR="00270034">
          <w:rPr>
            <w:noProof/>
          </w:rPr>
          <w:t>3</w:t>
        </w:r>
        <w:r>
          <w:fldChar w:fldCharType="end"/>
        </w:r>
      </w:p>
    </w:sdtContent>
  </w:sdt>
  <w:p w14:paraId="32F59635" w14:textId="77777777" w:rsidR="00F650D8" w:rsidRDefault="00F650D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14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1" w15:restartNumberingAfterBreak="0">
    <w:nsid w:val="00000006"/>
    <w:multiLevelType w:val="singleLevel"/>
    <w:tmpl w:val="00000006"/>
    <w:name w:val="WW8Num31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2" w15:restartNumberingAfterBreak="0">
    <w:nsid w:val="00000008"/>
    <w:multiLevelType w:val="singleLevel"/>
    <w:tmpl w:val="00000008"/>
    <w:name w:val="WW8Num40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3" w15:restartNumberingAfterBreak="0">
    <w:nsid w:val="0000000B"/>
    <w:multiLevelType w:val="singleLevel"/>
    <w:tmpl w:val="0000000B"/>
    <w:lvl w:ilvl="0">
      <w:start w:val="1"/>
      <w:numFmt w:val="bullet"/>
      <w:lvlText w:val="·"/>
      <w:lvlJc w:val="left"/>
      <w:pPr>
        <w:tabs>
          <w:tab w:val="num" w:pos="283"/>
        </w:tabs>
      </w:pPr>
      <w:rPr>
        <w:rFonts w:ascii="Symbol" w:hAnsi="Symbol"/>
      </w:rPr>
    </w:lvl>
  </w:abstractNum>
  <w:abstractNum w:abstractNumId="4" w15:restartNumberingAfterBreak="0">
    <w:nsid w:val="03FC79C7"/>
    <w:multiLevelType w:val="hybridMultilevel"/>
    <w:tmpl w:val="71928F9C"/>
    <w:lvl w:ilvl="0" w:tplc="98D8FCBC">
      <w:start w:val="3"/>
      <w:numFmt w:val="bullet"/>
      <w:lvlText w:val="-"/>
      <w:lvlJc w:val="left"/>
      <w:pPr>
        <w:ind w:left="1069" w:hanging="360"/>
      </w:pPr>
      <w:rPr>
        <w:rFonts w:ascii="Palatino Linotype" w:eastAsiaTheme="minorHAnsi" w:hAnsi="Palatino Linotype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71B38D7"/>
    <w:multiLevelType w:val="hybridMultilevel"/>
    <w:tmpl w:val="5DC6E5CC"/>
    <w:lvl w:ilvl="0" w:tplc="D3C2672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35A14"/>
    <w:multiLevelType w:val="hybridMultilevel"/>
    <w:tmpl w:val="D9AAD44A"/>
    <w:lvl w:ilvl="0" w:tplc="040C000F">
      <w:start w:val="1"/>
      <w:numFmt w:val="decimal"/>
      <w:lvlText w:val="%1."/>
      <w:lvlJc w:val="left"/>
      <w:pPr>
        <w:ind w:left="2520" w:hanging="360"/>
      </w:pPr>
    </w:lvl>
    <w:lvl w:ilvl="1" w:tplc="040C0019" w:tentative="1">
      <w:start w:val="1"/>
      <w:numFmt w:val="lowerLetter"/>
      <w:lvlText w:val="%2."/>
      <w:lvlJc w:val="left"/>
      <w:pPr>
        <w:ind w:left="3240" w:hanging="360"/>
      </w:pPr>
    </w:lvl>
    <w:lvl w:ilvl="2" w:tplc="040C001B" w:tentative="1">
      <w:start w:val="1"/>
      <w:numFmt w:val="lowerRoman"/>
      <w:lvlText w:val="%3."/>
      <w:lvlJc w:val="right"/>
      <w:pPr>
        <w:ind w:left="3960" w:hanging="180"/>
      </w:pPr>
    </w:lvl>
    <w:lvl w:ilvl="3" w:tplc="040C000F" w:tentative="1">
      <w:start w:val="1"/>
      <w:numFmt w:val="decimal"/>
      <w:lvlText w:val="%4."/>
      <w:lvlJc w:val="left"/>
      <w:pPr>
        <w:ind w:left="4680" w:hanging="360"/>
      </w:pPr>
    </w:lvl>
    <w:lvl w:ilvl="4" w:tplc="040C0019" w:tentative="1">
      <w:start w:val="1"/>
      <w:numFmt w:val="lowerLetter"/>
      <w:lvlText w:val="%5."/>
      <w:lvlJc w:val="left"/>
      <w:pPr>
        <w:ind w:left="5400" w:hanging="360"/>
      </w:pPr>
    </w:lvl>
    <w:lvl w:ilvl="5" w:tplc="040C001B" w:tentative="1">
      <w:start w:val="1"/>
      <w:numFmt w:val="lowerRoman"/>
      <w:lvlText w:val="%6."/>
      <w:lvlJc w:val="right"/>
      <w:pPr>
        <w:ind w:left="6120" w:hanging="180"/>
      </w:pPr>
    </w:lvl>
    <w:lvl w:ilvl="6" w:tplc="040C000F" w:tentative="1">
      <w:start w:val="1"/>
      <w:numFmt w:val="decimal"/>
      <w:lvlText w:val="%7."/>
      <w:lvlJc w:val="left"/>
      <w:pPr>
        <w:ind w:left="6840" w:hanging="360"/>
      </w:pPr>
    </w:lvl>
    <w:lvl w:ilvl="7" w:tplc="040C0019" w:tentative="1">
      <w:start w:val="1"/>
      <w:numFmt w:val="lowerLetter"/>
      <w:lvlText w:val="%8."/>
      <w:lvlJc w:val="left"/>
      <w:pPr>
        <w:ind w:left="7560" w:hanging="360"/>
      </w:pPr>
    </w:lvl>
    <w:lvl w:ilvl="8" w:tplc="040C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8667965"/>
    <w:multiLevelType w:val="hybridMultilevel"/>
    <w:tmpl w:val="C5700258"/>
    <w:lvl w:ilvl="0" w:tplc="3BD02E36">
      <w:numFmt w:val="bullet"/>
      <w:lvlText w:val="•"/>
      <w:lvlJc w:val="left"/>
      <w:pPr>
        <w:ind w:left="116" w:hanging="16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3398BED6">
      <w:numFmt w:val="bullet"/>
      <w:lvlText w:val="•"/>
      <w:lvlJc w:val="left"/>
      <w:pPr>
        <w:ind w:left="1038" w:hanging="166"/>
      </w:pPr>
      <w:rPr>
        <w:rFonts w:hint="default"/>
        <w:lang w:val="fr-FR" w:eastAsia="en-US" w:bidi="ar-SA"/>
      </w:rPr>
    </w:lvl>
    <w:lvl w:ilvl="2" w:tplc="C76875AE">
      <w:numFmt w:val="bullet"/>
      <w:lvlText w:val="•"/>
      <w:lvlJc w:val="left"/>
      <w:pPr>
        <w:ind w:left="1957" w:hanging="166"/>
      </w:pPr>
      <w:rPr>
        <w:rFonts w:hint="default"/>
        <w:lang w:val="fr-FR" w:eastAsia="en-US" w:bidi="ar-SA"/>
      </w:rPr>
    </w:lvl>
    <w:lvl w:ilvl="3" w:tplc="380EE3F0">
      <w:numFmt w:val="bullet"/>
      <w:lvlText w:val="•"/>
      <w:lvlJc w:val="left"/>
      <w:pPr>
        <w:ind w:left="2875" w:hanging="166"/>
      </w:pPr>
      <w:rPr>
        <w:rFonts w:hint="default"/>
        <w:lang w:val="fr-FR" w:eastAsia="en-US" w:bidi="ar-SA"/>
      </w:rPr>
    </w:lvl>
    <w:lvl w:ilvl="4" w:tplc="FF9247AA">
      <w:numFmt w:val="bullet"/>
      <w:lvlText w:val="•"/>
      <w:lvlJc w:val="left"/>
      <w:pPr>
        <w:ind w:left="3794" w:hanging="166"/>
      </w:pPr>
      <w:rPr>
        <w:rFonts w:hint="default"/>
        <w:lang w:val="fr-FR" w:eastAsia="en-US" w:bidi="ar-SA"/>
      </w:rPr>
    </w:lvl>
    <w:lvl w:ilvl="5" w:tplc="ACBC44E4">
      <w:numFmt w:val="bullet"/>
      <w:lvlText w:val="•"/>
      <w:lvlJc w:val="left"/>
      <w:pPr>
        <w:ind w:left="4713" w:hanging="166"/>
      </w:pPr>
      <w:rPr>
        <w:rFonts w:hint="default"/>
        <w:lang w:val="fr-FR" w:eastAsia="en-US" w:bidi="ar-SA"/>
      </w:rPr>
    </w:lvl>
    <w:lvl w:ilvl="6" w:tplc="2C2E6DAC">
      <w:numFmt w:val="bullet"/>
      <w:lvlText w:val="•"/>
      <w:lvlJc w:val="left"/>
      <w:pPr>
        <w:ind w:left="5631" w:hanging="166"/>
      </w:pPr>
      <w:rPr>
        <w:rFonts w:hint="default"/>
        <w:lang w:val="fr-FR" w:eastAsia="en-US" w:bidi="ar-SA"/>
      </w:rPr>
    </w:lvl>
    <w:lvl w:ilvl="7" w:tplc="C35E7706">
      <w:numFmt w:val="bullet"/>
      <w:lvlText w:val="•"/>
      <w:lvlJc w:val="left"/>
      <w:pPr>
        <w:ind w:left="6550" w:hanging="166"/>
      </w:pPr>
      <w:rPr>
        <w:rFonts w:hint="default"/>
        <w:lang w:val="fr-FR" w:eastAsia="en-US" w:bidi="ar-SA"/>
      </w:rPr>
    </w:lvl>
    <w:lvl w:ilvl="8" w:tplc="88D03EB6">
      <w:numFmt w:val="bullet"/>
      <w:lvlText w:val="•"/>
      <w:lvlJc w:val="left"/>
      <w:pPr>
        <w:ind w:left="7469" w:hanging="166"/>
      </w:pPr>
      <w:rPr>
        <w:rFonts w:hint="default"/>
        <w:lang w:val="fr-FR" w:eastAsia="en-US" w:bidi="ar-SA"/>
      </w:rPr>
    </w:lvl>
  </w:abstractNum>
  <w:abstractNum w:abstractNumId="8" w15:restartNumberingAfterBreak="0">
    <w:nsid w:val="2B7E2ED8"/>
    <w:multiLevelType w:val="hybridMultilevel"/>
    <w:tmpl w:val="BCB042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072A2"/>
    <w:multiLevelType w:val="hybridMultilevel"/>
    <w:tmpl w:val="1EB2FBF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72BDE"/>
    <w:multiLevelType w:val="hybridMultilevel"/>
    <w:tmpl w:val="1D40978A"/>
    <w:lvl w:ilvl="0" w:tplc="F9CCC0D0">
      <w:start w:val="1"/>
      <w:numFmt w:val="decimal"/>
      <w:lvlText w:val="%1."/>
      <w:lvlJc w:val="left"/>
      <w:pPr>
        <w:ind w:left="116" w:hanging="293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fr-FR" w:eastAsia="en-US" w:bidi="ar-SA"/>
      </w:rPr>
    </w:lvl>
    <w:lvl w:ilvl="1" w:tplc="623865E4">
      <w:numFmt w:val="bullet"/>
      <w:lvlText w:val="•"/>
      <w:lvlJc w:val="left"/>
      <w:pPr>
        <w:ind w:left="840" w:hanging="293"/>
      </w:pPr>
      <w:rPr>
        <w:rFonts w:hint="default"/>
        <w:lang w:val="fr-FR" w:eastAsia="en-US" w:bidi="ar-SA"/>
      </w:rPr>
    </w:lvl>
    <w:lvl w:ilvl="2" w:tplc="400EAC04">
      <w:numFmt w:val="bullet"/>
      <w:lvlText w:val="•"/>
      <w:lvlJc w:val="left"/>
      <w:pPr>
        <w:ind w:left="1780" w:hanging="293"/>
      </w:pPr>
      <w:rPr>
        <w:rFonts w:hint="default"/>
        <w:lang w:val="fr-FR" w:eastAsia="en-US" w:bidi="ar-SA"/>
      </w:rPr>
    </w:lvl>
    <w:lvl w:ilvl="3" w:tplc="B9DCDC84">
      <w:numFmt w:val="bullet"/>
      <w:lvlText w:val="•"/>
      <w:lvlJc w:val="left"/>
      <w:pPr>
        <w:ind w:left="2721" w:hanging="293"/>
      </w:pPr>
      <w:rPr>
        <w:rFonts w:hint="default"/>
        <w:lang w:val="fr-FR" w:eastAsia="en-US" w:bidi="ar-SA"/>
      </w:rPr>
    </w:lvl>
    <w:lvl w:ilvl="4" w:tplc="3AC05838">
      <w:numFmt w:val="bullet"/>
      <w:lvlText w:val="•"/>
      <w:lvlJc w:val="left"/>
      <w:pPr>
        <w:ind w:left="3662" w:hanging="293"/>
      </w:pPr>
      <w:rPr>
        <w:rFonts w:hint="default"/>
        <w:lang w:val="fr-FR" w:eastAsia="en-US" w:bidi="ar-SA"/>
      </w:rPr>
    </w:lvl>
    <w:lvl w:ilvl="5" w:tplc="AFF255E0">
      <w:numFmt w:val="bullet"/>
      <w:lvlText w:val="•"/>
      <w:lvlJc w:val="left"/>
      <w:pPr>
        <w:ind w:left="4602" w:hanging="293"/>
      </w:pPr>
      <w:rPr>
        <w:rFonts w:hint="default"/>
        <w:lang w:val="fr-FR" w:eastAsia="en-US" w:bidi="ar-SA"/>
      </w:rPr>
    </w:lvl>
    <w:lvl w:ilvl="6" w:tplc="F474C420">
      <w:numFmt w:val="bullet"/>
      <w:lvlText w:val="•"/>
      <w:lvlJc w:val="left"/>
      <w:pPr>
        <w:ind w:left="5543" w:hanging="293"/>
      </w:pPr>
      <w:rPr>
        <w:rFonts w:hint="default"/>
        <w:lang w:val="fr-FR" w:eastAsia="en-US" w:bidi="ar-SA"/>
      </w:rPr>
    </w:lvl>
    <w:lvl w:ilvl="7" w:tplc="9F54EF94">
      <w:numFmt w:val="bullet"/>
      <w:lvlText w:val="•"/>
      <w:lvlJc w:val="left"/>
      <w:pPr>
        <w:ind w:left="6484" w:hanging="293"/>
      </w:pPr>
      <w:rPr>
        <w:rFonts w:hint="default"/>
        <w:lang w:val="fr-FR" w:eastAsia="en-US" w:bidi="ar-SA"/>
      </w:rPr>
    </w:lvl>
    <w:lvl w:ilvl="8" w:tplc="CA92DA28">
      <w:numFmt w:val="bullet"/>
      <w:lvlText w:val="•"/>
      <w:lvlJc w:val="left"/>
      <w:pPr>
        <w:ind w:left="7424" w:hanging="293"/>
      </w:pPr>
      <w:rPr>
        <w:rFonts w:hint="default"/>
        <w:lang w:val="fr-FR" w:eastAsia="en-US" w:bidi="ar-SA"/>
      </w:rPr>
    </w:lvl>
  </w:abstractNum>
  <w:abstractNum w:abstractNumId="11" w15:restartNumberingAfterBreak="0">
    <w:nsid w:val="2E220853"/>
    <w:multiLevelType w:val="hybridMultilevel"/>
    <w:tmpl w:val="EFAE6CE2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3D20AE"/>
    <w:multiLevelType w:val="hybridMultilevel"/>
    <w:tmpl w:val="E4AAE5A0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1A7080A"/>
    <w:multiLevelType w:val="hybridMultilevel"/>
    <w:tmpl w:val="34E6E8EA"/>
    <w:lvl w:ilvl="0" w:tplc="9FD2A9C4">
      <w:start w:val="7"/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C8F3EF4"/>
    <w:multiLevelType w:val="hybridMultilevel"/>
    <w:tmpl w:val="FEE2C0C0"/>
    <w:lvl w:ilvl="0" w:tplc="040C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15C6FA2"/>
    <w:multiLevelType w:val="hybridMultilevel"/>
    <w:tmpl w:val="B4EC58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A25A5"/>
    <w:multiLevelType w:val="hybridMultilevel"/>
    <w:tmpl w:val="300E176E"/>
    <w:lvl w:ilvl="0" w:tplc="DE2026A0">
      <w:start w:val="1"/>
      <w:numFmt w:val="decimal"/>
      <w:lvlText w:val="%1."/>
      <w:lvlJc w:val="left"/>
      <w:pPr>
        <w:ind w:left="1070" w:hanging="64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70471AB"/>
    <w:multiLevelType w:val="multilevel"/>
    <w:tmpl w:val="0D8639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121DF0"/>
    <w:multiLevelType w:val="hybridMultilevel"/>
    <w:tmpl w:val="4AB46986"/>
    <w:lvl w:ilvl="0" w:tplc="0268B0C0">
      <w:start w:val="1"/>
      <w:numFmt w:val="bullet"/>
      <w:lvlText w:val=""/>
      <w:lvlJc w:val="left"/>
      <w:pPr>
        <w:tabs>
          <w:tab w:val="num" w:pos="889"/>
        </w:tabs>
        <w:ind w:left="8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392709A"/>
    <w:multiLevelType w:val="hybridMultilevel"/>
    <w:tmpl w:val="7584B6CA"/>
    <w:lvl w:ilvl="0" w:tplc="B39AA8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7"/>
  </w:num>
  <w:num w:numId="5">
    <w:abstractNumId w:val="10"/>
  </w:num>
  <w:num w:numId="6">
    <w:abstractNumId w:val="13"/>
  </w:num>
  <w:num w:numId="7">
    <w:abstractNumId w:val="14"/>
  </w:num>
  <w:num w:numId="8">
    <w:abstractNumId w:val="18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19"/>
  </w:num>
  <w:num w:numId="14">
    <w:abstractNumId w:val="16"/>
  </w:num>
  <w:num w:numId="15">
    <w:abstractNumId w:val="15"/>
  </w:num>
  <w:num w:numId="16">
    <w:abstractNumId w:val="8"/>
  </w:num>
  <w:num w:numId="17">
    <w:abstractNumId w:val="6"/>
  </w:num>
  <w:num w:numId="18">
    <w:abstractNumId w:val="12"/>
  </w:num>
  <w:num w:numId="19">
    <w:abstractNumId w:val="1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7047"/>
    <w:rsid w:val="00002B4D"/>
    <w:rsid w:val="00020BF1"/>
    <w:rsid w:val="0003469E"/>
    <w:rsid w:val="00064908"/>
    <w:rsid w:val="00067517"/>
    <w:rsid w:val="00073596"/>
    <w:rsid w:val="00081452"/>
    <w:rsid w:val="00087BE8"/>
    <w:rsid w:val="000B011F"/>
    <w:rsid w:val="000B6CFD"/>
    <w:rsid w:val="000F0AAE"/>
    <w:rsid w:val="000F3DF7"/>
    <w:rsid w:val="00101F18"/>
    <w:rsid w:val="00115AA3"/>
    <w:rsid w:val="001301C0"/>
    <w:rsid w:val="0013178E"/>
    <w:rsid w:val="00134F78"/>
    <w:rsid w:val="00141CED"/>
    <w:rsid w:val="001A03EA"/>
    <w:rsid w:val="001A70FE"/>
    <w:rsid w:val="0021667A"/>
    <w:rsid w:val="00270034"/>
    <w:rsid w:val="00282ECE"/>
    <w:rsid w:val="002C55E9"/>
    <w:rsid w:val="002D48D6"/>
    <w:rsid w:val="002E0681"/>
    <w:rsid w:val="002F43BF"/>
    <w:rsid w:val="002F7583"/>
    <w:rsid w:val="00301E63"/>
    <w:rsid w:val="00322A10"/>
    <w:rsid w:val="00326457"/>
    <w:rsid w:val="0033440F"/>
    <w:rsid w:val="0033702B"/>
    <w:rsid w:val="0034344A"/>
    <w:rsid w:val="00362E69"/>
    <w:rsid w:val="003C1F6B"/>
    <w:rsid w:val="003C66FA"/>
    <w:rsid w:val="00400358"/>
    <w:rsid w:val="00406CC1"/>
    <w:rsid w:val="00440A0A"/>
    <w:rsid w:val="004468E8"/>
    <w:rsid w:val="004555CB"/>
    <w:rsid w:val="00456560"/>
    <w:rsid w:val="00481EBD"/>
    <w:rsid w:val="00497DFB"/>
    <w:rsid w:val="004B0E0D"/>
    <w:rsid w:val="004D0265"/>
    <w:rsid w:val="004E311F"/>
    <w:rsid w:val="004E42F5"/>
    <w:rsid w:val="00505655"/>
    <w:rsid w:val="005217CC"/>
    <w:rsid w:val="005425AF"/>
    <w:rsid w:val="0055544B"/>
    <w:rsid w:val="00557355"/>
    <w:rsid w:val="005876E5"/>
    <w:rsid w:val="00595CE1"/>
    <w:rsid w:val="005A56A9"/>
    <w:rsid w:val="005B6B6D"/>
    <w:rsid w:val="005D1F9E"/>
    <w:rsid w:val="005D7D41"/>
    <w:rsid w:val="005F06F4"/>
    <w:rsid w:val="00601EA4"/>
    <w:rsid w:val="006119C7"/>
    <w:rsid w:val="00635CBD"/>
    <w:rsid w:val="00640538"/>
    <w:rsid w:val="00687854"/>
    <w:rsid w:val="006A369C"/>
    <w:rsid w:val="006B492D"/>
    <w:rsid w:val="006C1723"/>
    <w:rsid w:val="006C40F7"/>
    <w:rsid w:val="006F15F0"/>
    <w:rsid w:val="006F42FE"/>
    <w:rsid w:val="0070570B"/>
    <w:rsid w:val="00747DAA"/>
    <w:rsid w:val="00752A16"/>
    <w:rsid w:val="007664B2"/>
    <w:rsid w:val="00767A40"/>
    <w:rsid w:val="00770B28"/>
    <w:rsid w:val="00780778"/>
    <w:rsid w:val="00784DCF"/>
    <w:rsid w:val="007D5D02"/>
    <w:rsid w:val="007F1EA8"/>
    <w:rsid w:val="007F2721"/>
    <w:rsid w:val="007F2FC3"/>
    <w:rsid w:val="007F5639"/>
    <w:rsid w:val="007F7ACB"/>
    <w:rsid w:val="00832922"/>
    <w:rsid w:val="0084684F"/>
    <w:rsid w:val="0085364E"/>
    <w:rsid w:val="008C41CE"/>
    <w:rsid w:val="008D4524"/>
    <w:rsid w:val="009061D9"/>
    <w:rsid w:val="00920D15"/>
    <w:rsid w:val="00941135"/>
    <w:rsid w:val="0094133F"/>
    <w:rsid w:val="00946D8E"/>
    <w:rsid w:val="00987446"/>
    <w:rsid w:val="009A5B85"/>
    <w:rsid w:val="009E6EC9"/>
    <w:rsid w:val="009F0F59"/>
    <w:rsid w:val="00A02F92"/>
    <w:rsid w:val="00A07BD4"/>
    <w:rsid w:val="00A235FE"/>
    <w:rsid w:val="00A40AF3"/>
    <w:rsid w:val="00A440AD"/>
    <w:rsid w:val="00A52A74"/>
    <w:rsid w:val="00A55AA8"/>
    <w:rsid w:val="00A569FE"/>
    <w:rsid w:val="00A96EC8"/>
    <w:rsid w:val="00AA06F2"/>
    <w:rsid w:val="00AB1F06"/>
    <w:rsid w:val="00AE46C3"/>
    <w:rsid w:val="00B130A4"/>
    <w:rsid w:val="00B16AA8"/>
    <w:rsid w:val="00B56BD5"/>
    <w:rsid w:val="00B57BEA"/>
    <w:rsid w:val="00B850D0"/>
    <w:rsid w:val="00BC3011"/>
    <w:rsid w:val="00C319E7"/>
    <w:rsid w:val="00C33A0B"/>
    <w:rsid w:val="00C53436"/>
    <w:rsid w:val="00C9121F"/>
    <w:rsid w:val="00CC53F7"/>
    <w:rsid w:val="00CD4B62"/>
    <w:rsid w:val="00CF088B"/>
    <w:rsid w:val="00D32B00"/>
    <w:rsid w:val="00D41DE6"/>
    <w:rsid w:val="00D46735"/>
    <w:rsid w:val="00D47047"/>
    <w:rsid w:val="00D53404"/>
    <w:rsid w:val="00D60CAC"/>
    <w:rsid w:val="00D63D30"/>
    <w:rsid w:val="00D7389C"/>
    <w:rsid w:val="00D80741"/>
    <w:rsid w:val="00DE7573"/>
    <w:rsid w:val="00DF06F9"/>
    <w:rsid w:val="00E03857"/>
    <w:rsid w:val="00E147A3"/>
    <w:rsid w:val="00E41FEC"/>
    <w:rsid w:val="00E43582"/>
    <w:rsid w:val="00E4433C"/>
    <w:rsid w:val="00E55856"/>
    <w:rsid w:val="00E91931"/>
    <w:rsid w:val="00EB234E"/>
    <w:rsid w:val="00EB7C4C"/>
    <w:rsid w:val="00EC6DED"/>
    <w:rsid w:val="00ED0C51"/>
    <w:rsid w:val="00F2178B"/>
    <w:rsid w:val="00F650D8"/>
    <w:rsid w:val="00F7191B"/>
    <w:rsid w:val="00F915C7"/>
    <w:rsid w:val="00FB1FA6"/>
    <w:rsid w:val="00FB44E4"/>
    <w:rsid w:val="00FB55F5"/>
    <w:rsid w:val="00FF60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8EDF0"/>
  <w15:docId w15:val="{B83288EC-29F0-40D2-BD4F-C3F0ECA9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047"/>
    <w:pPr>
      <w:keepLines/>
      <w:overflowPunct w:val="0"/>
      <w:autoSpaceDE w:val="0"/>
      <w:autoSpaceDN w:val="0"/>
      <w:adjustRightInd w:val="0"/>
    </w:pPr>
    <w:rPr>
      <w:rFonts w:ascii="Verdana" w:eastAsia="Times New Roman" w:hAnsi="Verdana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D4704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2FC3"/>
    <w:pPr>
      <w:keepNext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D47047"/>
    <w:rPr>
      <w:rFonts w:ascii="Arial" w:eastAsia="Times New Roman" w:hAnsi="Arial" w:cs="Arial"/>
      <w:b/>
      <w:bCs/>
      <w:kern w:val="32"/>
      <w:sz w:val="32"/>
      <w:szCs w:val="32"/>
      <w:lang w:eastAsia="fr-FR"/>
    </w:rPr>
  </w:style>
  <w:style w:type="paragraph" w:styleId="Paragraphedeliste">
    <w:name w:val="List Paragraph"/>
    <w:basedOn w:val="Normal"/>
    <w:uiPriority w:val="34"/>
    <w:qFormat/>
    <w:rsid w:val="00D47047"/>
    <w:pPr>
      <w:ind w:left="708"/>
    </w:pPr>
  </w:style>
  <w:style w:type="paragraph" w:styleId="En-tte">
    <w:name w:val="header"/>
    <w:basedOn w:val="Normal"/>
    <w:link w:val="En-tteCar"/>
    <w:uiPriority w:val="99"/>
    <w:unhideWhenUsed/>
    <w:rsid w:val="00F650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650D8"/>
    <w:rPr>
      <w:rFonts w:ascii="Verdana" w:eastAsia="Times New Roman" w:hAnsi="Verdana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nhideWhenUsed/>
    <w:rsid w:val="00F650D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650D8"/>
    <w:rPr>
      <w:rFonts w:ascii="Verdana" w:eastAsia="Times New Roman" w:hAnsi="Verdana" w:cs="Times New Roman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7F563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01E6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1E63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F2FC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Retraitcorpsdetexte">
    <w:name w:val="Body Text Indent"/>
    <w:basedOn w:val="Normal"/>
    <w:link w:val="RetraitcorpsdetexteCar"/>
    <w:rsid w:val="007F2FC3"/>
    <w:pPr>
      <w:keepLines w:val="0"/>
      <w:overflowPunct/>
      <w:autoSpaceDE/>
      <w:autoSpaceDN/>
      <w:adjustRightInd/>
      <w:ind w:firstLine="709"/>
    </w:pPr>
    <w:rPr>
      <w:rFonts w:ascii="Times New Roman" w:hAnsi="Times New Roman"/>
      <w:sz w:val="24"/>
    </w:rPr>
  </w:style>
  <w:style w:type="character" w:customStyle="1" w:styleId="RetraitcorpsdetexteCar">
    <w:name w:val="Retrait corps de texte Car"/>
    <w:basedOn w:val="Policepardfaut"/>
    <w:link w:val="Retraitcorpsdetexte"/>
    <w:rsid w:val="007F2FC3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customStyle="1" w:styleId="ComparutionDroite">
    <w:name w:val="Comparution Droite"/>
    <w:basedOn w:val="Normal"/>
    <w:next w:val="Normal"/>
    <w:rsid w:val="007F2FC3"/>
    <w:pPr>
      <w:overflowPunct/>
      <w:autoSpaceDE/>
      <w:autoSpaceDN/>
      <w:adjustRightInd/>
      <w:spacing w:after="240"/>
      <w:ind w:firstLine="709"/>
      <w:jc w:val="right"/>
    </w:pPr>
    <w:rPr>
      <w:rFonts w:ascii="Times New Roman" w:hAnsi="Times New Roman"/>
      <w:b/>
      <w:sz w:val="24"/>
      <w:u w:val="single"/>
    </w:rPr>
  </w:style>
  <w:style w:type="paragraph" w:customStyle="1" w:styleId="WW-Corpsdetexte2">
    <w:name w:val="WW-Corps de texte 2"/>
    <w:basedOn w:val="Normal"/>
    <w:rsid w:val="007F2FC3"/>
    <w:pPr>
      <w:suppressAutoHyphens/>
      <w:overflowPunct/>
      <w:autoSpaceDE/>
      <w:autoSpaceDN/>
      <w:adjustRightInd/>
    </w:pPr>
    <w:rPr>
      <w:rFonts w:ascii="Tahoma" w:hAnsi="Tahoma"/>
      <w:sz w:val="32"/>
      <w:lang w:eastAsia="ar-SA"/>
    </w:rPr>
  </w:style>
  <w:style w:type="paragraph" w:customStyle="1" w:styleId="WW-Retraitcorpsdetexte3">
    <w:name w:val="WW-Retrait corps de texte 3"/>
    <w:basedOn w:val="Normal"/>
    <w:rsid w:val="007F2FC3"/>
    <w:pPr>
      <w:keepLines w:val="0"/>
      <w:widowControl w:val="0"/>
      <w:suppressAutoHyphens/>
      <w:autoSpaceDN/>
      <w:adjustRightInd/>
      <w:ind w:right="62" w:firstLine="567"/>
      <w:jc w:val="center"/>
      <w:textAlignment w:val="baseline"/>
    </w:pPr>
    <w:rPr>
      <w:b/>
      <w:bCs/>
      <w:caps/>
      <w:u w:val="single"/>
      <w:lang w:eastAsia="ar-SA"/>
    </w:rPr>
  </w:style>
  <w:style w:type="paragraph" w:customStyle="1" w:styleId="WW-Retraitcorpsdetexte2">
    <w:name w:val="WW-Retrait corps de texte 2"/>
    <w:basedOn w:val="Normal"/>
    <w:rsid w:val="007F2FC3"/>
    <w:pPr>
      <w:keepNext/>
      <w:suppressAutoHyphens/>
      <w:autoSpaceDN/>
      <w:adjustRightInd/>
      <w:ind w:firstLine="567"/>
      <w:jc w:val="center"/>
      <w:textAlignment w:val="baseline"/>
    </w:pPr>
    <w:rPr>
      <w:b/>
      <w:u w:val="single"/>
      <w:lang w:eastAsia="ar-SA"/>
    </w:rPr>
  </w:style>
  <w:style w:type="character" w:styleId="Marquedecommentaire">
    <w:name w:val="annotation reference"/>
    <w:basedOn w:val="Policepardfaut"/>
    <w:uiPriority w:val="99"/>
    <w:semiHidden/>
    <w:unhideWhenUsed/>
    <w:rsid w:val="00B850D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850D0"/>
  </w:style>
  <w:style w:type="character" w:customStyle="1" w:styleId="CommentaireCar">
    <w:name w:val="Commentaire Car"/>
    <w:basedOn w:val="Policepardfaut"/>
    <w:link w:val="Commentaire"/>
    <w:uiPriority w:val="99"/>
    <w:rsid w:val="00B850D0"/>
    <w:rPr>
      <w:rFonts w:ascii="Verdana" w:eastAsia="Times New Roman" w:hAnsi="Verdana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850D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850D0"/>
    <w:rPr>
      <w:rFonts w:ascii="Verdana" w:eastAsia="Times New Roman" w:hAnsi="Verdana" w:cs="Times New Roman"/>
      <w:b/>
      <w:bCs/>
      <w:sz w:val="20"/>
      <w:szCs w:val="20"/>
      <w:lang w:eastAsia="fr-FR"/>
    </w:rPr>
  </w:style>
  <w:style w:type="paragraph" w:styleId="Retraitcorpsdetexte3">
    <w:name w:val="Body Text Indent 3"/>
    <w:basedOn w:val="Normal"/>
    <w:link w:val="Retraitcorpsdetexte3Car"/>
    <w:uiPriority w:val="99"/>
    <w:unhideWhenUsed/>
    <w:rsid w:val="00557355"/>
    <w:pPr>
      <w:keepLines w:val="0"/>
      <w:spacing w:after="120"/>
      <w:ind w:left="283"/>
      <w:jc w:val="left"/>
      <w:textAlignment w:val="baseline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rsid w:val="00557355"/>
    <w:rPr>
      <w:rFonts w:ascii="Times New Roman" w:eastAsia="Times New Roman" w:hAnsi="Times New Roman" w:cs="Times New Roman"/>
      <w:sz w:val="16"/>
      <w:szCs w:val="1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0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5DDE8-FC8C-46CA-96BC-EBC74BB30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3</Pages>
  <Words>606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MAME</cp:lastModifiedBy>
  <cp:revision>30</cp:revision>
  <cp:lastPrinted>2023-07-17T11:16:00Z</cp:lastPrinted>
  <dcterms:created xsi:type="dcterms:W3CDTF">2017-02-17T11:30:00Z</dcterms:created>
  <dcterms:modified xsi:type="dcterms:W3CDTF">2026-06-10T12:03:00Z</dcterms:modified>
</cp:coreProperties>
</file>